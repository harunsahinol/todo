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983C745" w14:textId="77777777" w:rsidR="0037353B" w:rsidRPr="00FC462D" w:rsidRDefault="0037353B" w:rsidP="00B53104">
      <w:pPr>
        <w:rPr>
          <w:rFonts w:eastAsia="Symbol" w:cs="Symbol"/>
          <w:b/>
          <w:noProof/>
          <w:sz w:val="28"/>
          <w:szCs w:val="28"/>
          <w:lang w:val="en-US"/>
        </w:rPr>
      </w:pPr>
    </w:p>
    <w:p w14:paraId="1F804DD4" w14:textId="77777777" w:rsidR="00D344D7" w:rsidRPr="00FC462D" w:rsidRDefault="00D344D7" w:rsidP="00FF0663">
      <w:pPr>
        <w:jc w:val="center"/>
        <w:rPr>
          <w:noProof/>
          <w:lang w:val="en-US"/>
        </w:rPr>
      </w:pPr>
      <w:r w:rsidRPr="00FC462D">
        <w:rPr>
          <w:rFonts w:eastAsia="Symbol" w:cs="Symbol"/>
          <w:b/>
          <w:noProof/>
          <w:sz w:val="28"/>
          <w:szCs w:val="28"/>
          <w:lang w:val="en-US"/>
        </w:rPr>
        <w:t>SENIOR PROJECT</w:t>
      </w:r>
    </w:p>
    <w:p w14:paraId="1836747E" w14:textId="38553C20" w:rsidR="00D344D7" w:rsidRPr="00FC462D" w:rsidRDefault="00D344D7" w:rsidP="00FF0663">
      <w:pPr>
        <w:rPr>
          <w:rFonts w:eastAsia="Symbol" w:cs="Symbol"/>
          <w:b/>
          <w:noProof/>
          <w:sz w:val="28"/>
          <w:szCs w:val="28"/>
          <w:lang w:val="en-US" w:eastAsia="tr-TR"/>
        </w:rPr>
      </w:pPr>
    </w:p>
    <w:p w14:paraId="7C1FBB45" w14:textId="77777777" w:rsidR="00D344D7" w:rsidRPr="00FC462D" w:rsidRDefault="00D344D7" w:rsidP="00FF0663">
      <w:pPr>
        <w:rPr>
          <w:rFonts w:eastAsia="Symbol" w:cs="Symbol"/>
          <w:noProof/>
          <w:lang w:val="en-US"/>
        </w:rPr>
      </w:pPr>
    </w:p>
    <w:p w14:paraId="68603A6E" w14:textId="77777777" w:rsidR="00FF0663" w:rsidRPr="00FC462D" w:rsidRDefault="00FF0663" w:rsidP="00FF0663">
      <w:pPr>
        <w:rPr>
          <w:rFonts w:eastAsia="Symbol" w:cs="Symbol"/>
          <w:noProof/>
          <w:lang w:val="en-US"/>
        </w:rPr>
      </w:pPr>
    </w:p>
    <w:p w14:paraId="4EAE6B3F" w14:textId="77777777" w:rsidR="00FF0663" w:rsidRPr="00FC462D" w:rsidRDefault="00FF0663" w:rsidP="00FF0663">
      <w:pPr>
        <w:rPr>
          <w:rFonts w:eastAsia="Symbol" w:cs="Symbol"/>
          <w:noProof/>
          <w:lang w:val="en-US"/>
        </w:rPr>
      </w:pPr>
    </w:p>
    <w:p w14:paraId="14552F33" w14:textId="77777777" w:rsidR="00FF0663" w:rsidRPr="00FC462D" w:rsidRDefault="00FF0663" w:rsidP="00FF0663">
      <w:pPr>
        <w:rPr>
          <w:rFonts w:eastAsia="Symbol" w:cs="Symbol"/>
          <w:noProof/>
          <w:lang w:val="en-US"/>
        </w:rPr>
      </w:pPr>
    </w:p>
    <w:p w14:paraId="23006CCE" w14:textId="77777777" w:rsidR="00D344D7" w:rsidRPr="00FC462D" w:rsidRDefault="00D344D7" w:rsidP="00FF0663">
      <w:pPr>
        <w:rPr>
          <w:rFonts w:eastAsia="Symbol" w:cs="Symbol"/>
          <w:noProof/>
          <w:lang w:val="en-US"/>
        </w:rPr>
      </w:pPr>
    </w:p>
    <w:p w14:paraId="625AD3EE" w14:textId="77777777" w:rsidR="00D344D7" w:rsidRPr="00FC462D" w:rsidRDefault="00D344D7" w:rsidP="00FF0663">
      <w:pPr>
        <w:rPr>
          <w:rFonts w:eastAsia="Symbol" w:cs="Symbol"/>
          <w:noProof/>
          <w:lang w:val="en-US"/>
        </w:rPr>
      </w:pPr>
    </w:p>
    <w:p w14:paraId="51813B09" w14:textId="60A5577A" w:rsidR="00D344D7" w:rsidRPr="00FC462D" w:rsidRDefault="00E16318" w:rsidP="00FF0663">
      <w:pPr>
        <w:jc w:val="center"/>
        <w:rPr>
          <w:noProof/>
          <w:lang w:val="en-US"/>
        </w:rPr>
      </w:pPr>
      <w:r>
        <w:rPr>
          <w:rFonts w:eastAsia="Symbol" w:cs="Symbol"/>
          <w:b/>
          <w:noProof/>
          <w:sz w:val="32"/>
          <w:szCs w:val="32"/>
          <w:lang w:val="en-US"/>
        </w:rPr>
        <w:t>TERONE</w:t>
      </w:r>
    </w:p>
    <w:p w14:paraId="65C29F7C" w14:textId="77777777" w:rsidR="00D344D7" w:rsidRPr="00FC462D" w:rsidRDefault="00D344D7" w:rsidP="00FF0663">
      <w:pPr>
        <w:jc w:val="center"/>
        <w:rPr>
          <w:rFonts w:eastAsia="Symbol" w:cs="Symbol"/>
          <w:b/>
          <w:noProof/>
          <w:sz w:val="32"/>
          <w:szCs w:val="32"/>
          <w:lang w:val="en-US"/>
        </w:rPr>
      </w:pPr>
    </w:p>
    <w:p w14:paraId="766D425E" w14:textId="77777777" w:rsidR="00D344D7" w:rsidRPr="00FC462D" w:rsidRDefault="00D344D7" w:rsidP="00FF0663">
      <w:pPr>
        <w:jc w:val="center"/>
        <w:rPr>
          <w:rFonts w:eastAsia="Symbol" w:cs="Symbol"/>
          <w:noProof/>
          <w:lang w:val="en-US"/>
        </w:rPr>
      </w:pPr>
    </w:p>
    <w:p w14:paraId="589806AF" w14:textId="0BE447CC" w:rsidR="00D344D7" w:rsidRPr="00FC462D" w:rsidRDefault="00D344D7" w:rsidP="00FF0663">
      <w:pPr>
        <w:jc w:val="center"/>
        <w:rPr>
          <w:rFonts w:eastAsia="Symbol" w:cs="Symbol"/>
          <w:noProof/>
          <w:lang w:val="en-US"/>
        </w:rPr>
      </w:pPr>
    </w:p>
    <w:p w14:paraId="5B454F33" w14:textId="77777777" w:rsidR="00FF0663" w:rsidRPr="00FC462D" w:rsidRDefault="00FF0663" w:rsidP="00FF0663">
      <w:pPr>
        <w:jc w:val="center"/>
        <w:rPr>
          <w:rFonts w:eastAsia="Symbol" w:cs="Symbol"/>
          <w:noProof/>
          <w:lang w:val="en-US"/>
        </w:rPr>
      </w:pPr>
    </w:p>
    <w:p w14:paraId="0CFC3963" w14:textId="77777777" w:rsidR="00FF0663" w:rsidRPr="00FC462D" w:rsidRDefault="00FF0663" w:rsidP="00FF0663">
      <w:pPr>
        <w:jc w:val="center"/>
        <w:rPr>
          <w:rFonts w:eastAsia="Symbol" w:cs="Symbol"/>
          <w:noProof/>
          <w:lang w:val="en-US"/>
        </w:rPr>
      </w:pPr>
    </w:p>
    <w:p w14:paraId="433246FC" w14:textId="77777777" w:rsidR="00FF0663" w:rsidRPr="00FC462D" w:rsidRDefault="00FF0663" w:rsidP="00FF0663">
      <w:pPr>
        <w:jc w:val="center"/>
        <w:rPr>
          <w:rFonts w:eastAsia="Symbol" w:cs="Symbol"/>
          <w:noProof/>
          <w:lang w:val="en-US"/>
        </w:rPr>
      </w:pPr>
    </w:p>
    <w:p w14:paraId="7AD9F7FA" w14:textId="77777777" w:rsidR="00D344D7" w:rsidRPr="00FC462D" w:rsidRDefault="00D344D7" w:rsidP="00FF0663">
      <w:pPr>
        <w:jc w:val="center"/>
        <w:rPr>
          <w:rFonts w:eastAsia="Symbol" w:cs="Symbol"/>
          <w:noProof/>
          <w:lang w:val="en-US"/>
        </w:rPr>
      </w:pPr>
    </w:p>
    <w:p w14:paraId="170B2823" w14:textId="77777777" w:rsidR="00A92A25" w:rsidRPr="00FC462D" w:rsidRDefault="00D344D7" w:rsidP="00A92A25">
      <w:pPr>
        <w:jc w:val="center"/>
        <w:rPr>
          <w:noProof/>
          <w:lang w:val="en-US"/>
        </w:rPr>
      </w:pPr>
      <w:r w:rsidRPr="00FC462D">
        <w:rPr>
          <w:rFonts w:eastAsia="Symbol" w:cs="Symbol"/>
          <w:noProof/>
          <w:lang w:val="en-US"/>
        </w:rPr>
        <w:t>Submitted by:</w:t>
      </w:r>
    </w:p>
    <w:p w14:paraId="17A71D28" w14:textId="77777777" w:rsidR="00E16318" w:rsidRPr="001669C1" w:rsidRDefault="00E16318" w:rsidP="00E16318">
      <w:pPr>
        <w:jc w:val="center"/>
        <w:rPr>
          <w:rFonts w:eastAsia="Symbol" w:cs="Symbol"/>
          <w:i/>
          <w:noProof/>
        </w:rPr>
      </w:pPr>
      <w:bookmarkStart w:id="0" w:name="_Hlk150809493"/>
      <w:r w:rsidRPr="001669C1">
        <w:rPr>
          <w:rFonts w:eastAsia="Symbol" w:cs="Symbol"/>
          <w:i/>
          <w:noProof/>
        </w:rPr>
        <w:t>Anıl Düzgün Albayrak</w:t>
      </w:r>
    </w:p>
    <w:p w14:paraId="01163A90" w14:textId="77777777" w:rsidR="00E16318" w:rsidRPr="001669C1" w:rsidRDefault="00E16318" w:rsidP="00E16318">
      <w:pPr>
        <w:jc w:val="center"/>
        <w:rPr>
          <w:rFonts w:eastAsia="Symbol" w:cs="Symbol"/>
          <w:i/>
          <w:noProof/>
        </w:rPr>
      </w:pPr>
      <w:r w:rsidRPr="001669C1">
        <w:rPr>
          <w:rFonts w:eastAsia="Symbol" w:cs="Symbol"/>
          <w:i/>
          <w:noProof/>
        </w:rPr>
        <w:t>Mehmet Harun Şahinol</w:t>
      </w:r>
    </w:p>
    <w:p w14:paraId="4CD14E2D" w14:textId="77777777" w:rsidR="00E16318" w:rsidRPr="001669C1" w:rsidRDefault="00E16318" w:rsidP="00E16318">
      <w:pPr>
        <w:jc w:val="center"/>
        <w:rPr>
          <w:rFonts w:eastAsia="Symbol" w:cs="Symbol"/>
          <w:i/>
          <w:noProof/>
        </w:rPr>
      </w:pPr>
      <w:r w:rsidRPr="001669C1">
        <w:rPr>
          <w:rFonts w:eastAsia="Symbol" w:cs="Symbol"/>
          <w:i/>
          <w:noProof/>
        </w:rPr>
        <w:t>Elif Akçay</w:t>
      </w:r>
    </w:p>
    <w:p w14:paraId="45BB87E3" w14:textId="567AE32D" w:rsidR="00D344D7" w:rsidRPr="00E16318" w:rsidRDefault="00E16318" w:rsidP="00E16318">
      <w:pPr>
        <w:jc w:val="center"/>
        <w:rPr>
          <w:i/>
          <w:noProof/>
        </w:rPr>
      </w:pPr>
      <w:r w:rsidRPr="001669C1">
        <w:rPr>
          <w:rFonts w:eastAsia="Symbol" w:cs="Symbol"/>
          <w:i/>
          <w:noProof/>
        </w:rPr>
        <w:t>Senan Batu Çobanoğlu</w:t>
      </w:r>
      <w:bookmarkEnd w:id="0"/>
    </w:p>
    <w:p w14:paraId="4658F4D8" w14:textId="77777777" w:rsidR="00D344D7" w:rsidRPr="00FC462D" w:rsidRDefault="00D344D7" w:rsidP="00FF0663">
      <w:pPr>
        <w:jc w:val="center"/>
        <w:rPr>
          <w:rFonts w:eastAsia="Symbol" w:cs="Symbol"/>
          <w:i/>
          <w:noProof/>
          <w:sz w:val="28"/>
          <w:szCs w:val="28"/>
          <w:lang w:val="en-US"/>
        </w:rPr>
      </w:pPr>
    </w:p>
    <w:p w14:paraId="5DB5D317" w14:textId="77777777" w:rsidR="00A92A25" w:rsidRPr="00FC462D" w:rsidRDefault="00A92A25" w:rsidP="00FF0663">
      <w:pPr>
        <w:jc w:val="center"/>
        <w:rPr>
          <w:rFonts w:eastAsia="Symbol" w:cs="Symbol"/>
          <w:i/>
          <w:noProof/>
          <w:sz w:val="28"/>
          <w:szCs w:val="28"/>
          <w:lang w:val="en-US"/>
        </w:rPr>
      </w:pPr>
    </w:p>
    <w:p w14:paraId="23700448" w14:textId="77777777" w:rsidR="00A92A25" w:rsidRPr="00FC462D" w:rsidRDefault="00A92A25" w:rsidP="00FF0663">
      <w:pPr>
        <w:jc w:val="center"/>
        <w:rPr>
          <w:rFonts w:eastAsia="Symbol" w:cs="Symbol"/>
          <w:i/>
          <w:noProof/>
          <w:sz w:val="28"/>
          <w:szCs w:val="28"/>
          <w:lang w:val="en-US"/>
        </w:rPr>
      </w:pPr>
    </w:p>
    <w:p w14:paraId="1B60F95A" w14:textId="1576DC0B" w:rsidR="00FF0663" w:rsidRPr="00FC462D" w:rsidRDefault="00FF0663" w:rsidP="00FF0663">
      <w:pPr>
        <w:jc w:val="center"/>
        <w:rPr>
          <w:rFonts w:eastAsia="Symbol" w:cs="Symbol"/>
          <w:i/>
          <w:noProof/>
          <w:sz w:val="28"/>
          <w:szCs w:val="28"/>
          <w:lang w:val="en-US"/>
        </w:rPr>
      </w:pPr>
    </w:p>
    <w:p w14:paraId="724AB833" w14:textId="77777777" w:rsidR="00FF0663" w:rsidRPr="00FC462D" w:rsidRDefault="00FF0663" w:rsidP="00FF0663">
      <w:pPr>
        <w:jc w:val="center"/>
        <w:rPr>
          <w:rFonts w:eastAsia="Symbol" w:cs="Symbol"/>
          <w:i/>
          <w:noProof/>
          <w:sz w:val="28"/>
          <w:szCs w:val="28"/>
          <w:lang w:val="en-US"/>
        </w:rPr>
      </w:pPr>
    </w:p>
    <w:p w14:paraId="378979CF" w14:textId="77777777" w:rsidR="00FF0663" w:rsidRPr="00FC462D" w:rsidRDefault="00FF0663" w:rsidP="00FF0663">
      <w:pPr>
        <w:jc w:val="center"/>
        <w:rPr>
          <w:rFonts w:eastAsia="Symbol" w:cs="Symbol"/>
          <w:i/>
          <w:noProof/>
          <w:sz w:val="28"/>
          <w:szCs w:val="28"/>
          <w:lang w:val="en-US"/>
        </w:rPr>
      </w:pPr>
    </w:p>
    <w:p w14:paraId="3012C8A7" w14:textId="77777777" w:rsidR="00D344D7" w:rsidRPr="00FC462D" w:rsidRDefault="00D344D7" w:rsidP="00FF0663">
      <w:pPr>
        <w:jc w:val="center"/>
        <w:rPr>
          <w:rFonts w:eastAsia="Symbol" w:cs="Symbol"/>
          <w:i/>
          <w:noProof/>
          <w:sz w:val="28"/>
          <w:szCs w:val="28"/>
          <w:lang w:val="en-US"/>
        </w:rPr>
      </w:pPr>
    </w:p>
    <w:p w14:paraId="5BA868F6" w14:textId="77777777" w:rsidR="00D344D7" w:rsidRPr="00FC462D" w:rsidRDefault="00D344D7" w:rsidP="00FF0663">
      <w:pPr>
        <w:jc w:val="center"/>
        <w:rPr>
          <w:rFonts w:eastAsia="Symbol" w:cs="Symbol"/>
          <w:noProof/>
          <w:lang w:val="en-US"/>
        </w:rPr>
      </w:pPr>
    </w:p>
    <w:p w14:paraId="66CF8B58" w14:textId="77777777" w:rsidR="00D344D7" w:rsidRPr="00FC462D" w:rsidRDefault="00D344D7" w:rsidP="00FF0663">
      <w:pPr>
        <w:jc w:val="center"/>
        <w:rPr>
          <w:rFonts w:eastAsia="Symbol" w:cs="Symbol"/>
          <w:noProof/>
          <w:lang w:val="en-US"/>
        </w:rPr>
      </w:pPr>
    </w:p>
    <w:p w14:paraId="432190FA" w14:textId="11798A11" w:rsidR="00793F64" w:rsidRPr="00E16318" w:rsidRDefault="00D344D7" w:rsidP="00E16318">
      <w:pPr>
        <w:jc w:val="center"/>
        <w:rPr>
          <w:rFonts w:eastAsia="Symbol" w:cs="Symbol"/>
          <w:noProof/>
        </w:rPr>
      </w:pPr>
      <w:r w:rsidRPr="00FC462D">
        <w:rPr>
          <w:rFonts w:eastAsia="Symbol" w:cs="Symbol"/>
          <w:noProof/>
          <w:lang w:val="en-US"/>
        </w:rPr>
        <w:t xml:space="preserve">Project Supervisor: </w:t>
      </w:r>
      <w:r w:rsidR="00E16318">
        <w:rPr>
          <w:rFonts w:eastAsia="Symbol" w:cs="Symbol"/>
          <w:noProof/>
        </w:rPr>
        <w:t>Prof. Dr.</w:t>
      </w:r>
      <w:r w:rsidR="00E16318" w:rsidRPr="000D6A6D">
        <w:rPr>
          <w:rFonts w:eastAsia="Symbol" w:cs="Symbol"/>
          <w:noProof/>
        </w:rPr>
        <w:t xml:space="preserve"> </w:t>
      </w:r>
      <w:r w:rsidR="00E16318">
        <w:rPr>
          <w:rFonts w:eastAsia="Symbol" w:cs="Symbol"/>
          <w:noProof/>
        </w:rPr>
        <w:t>Cafer Calışkan</w:t>
      </w:r>
    </w:p>
    <w:p w14:paraId="79C390C5" w14:textId="77777777" w:rsidR="00C0169E" w:rsidRPr="00FC462D" w:rsidRDefault="00C0169E" w:rsidP="00FF0663">
      <w:pPr>
        <w:rPr>
          <w:noProof/>
          <w:lang w:val="en-US"/>
        </w:rPr>
      </w:pPr>
    </w:p>
    <w:p w14:paraId="5E95E07B" w14:textId="77777777" w:rsidR="00D344D7" w:rsidRPr="00FC462D" w:rsidRDefault="00D344D7" w:rsidP="00FF0663">
      <w:pPr>
        <w:ind w:left="1440"/>
        <w:rPr>
          <w:rFonts w:eastAsia="Symbol" w:cs="Symbol"/>
          <w:noProof/>
          <w:lang w:val="en-US"/>
        </w:rPr>
      </w:pPr>
    </w:p>
    <w:p w14:paraId="36D1C5E5" w14:textId="77777777" w:rsidR="00D344D7" w:rsidRPr="00FC462D" w:rsidRDefault="00D344D7" w:rsidP="00FF0663">
      <w:pPr>
        <w:jc w:val="both"/>
        <w:rPr>
          <w:rFonts w:eastAsia="Symbol" w:cs="Symbol"/>
          <w:noProof/>
          <w:lang w:val="en-US"/>
        </w:rPr>
      </w:pPr>
    </w:p>
    <w:p w14:paraId="28A1BBA8" w14:textId="77777777" w:rsidR="00D344D7" w:rsidRPr="00FC462D" w:rsidRDefault="00D344D7" w:rsidP="00FF0663">
      <w:pPr>
        <w:jc w:val="both"/>
        <w:rPr>
          <w:rFonts w:eastAsia="Symbol" w:cs="Symbol"/>
          <w:noProof/>
          <w:lang w:val="en-US"/>
        </w:rPr>
      </w:pPr>
    </w:p>
    <w:p w14:paraId="5FA8F139" w14:textId="77777777" w:rsidR="00D344D7" w:rsidRPr="00FC462D" w:rsidRDefault="00D344D7" w:rsidP="00FF0663">
      <w:pPr>
        <w:jc w:val="both"/>
        <w:rPr>
          <w:rFonts w:eastAsia="Symbol" w:cs="Symbol"/>
          <w:noProof/>
          <w:lang w:val="en-US"/>
        </w:rPr>
      </w:pPr>
    </w:p>
    <w:p w14:paraId="6F3B05B3" w14:textId="77777777" w:rsidR="00FF0663" w:rsidRPr="00FC462D" w:rsidRDefault="00FF0663" w:rsidP="00FF0663">
      <w:pPr>
        <w:jc w:val="both"/>
        <w:rPr>
          <w:rFonts w:eastAsia="Symbol" w:cs="Symbol"/>
          <w:noProof/>
          <w:lang w:val="en-US"/>
        </w:rPr>
      </w:pPr>
    </w:p>
    <w:p w14:paraId="465696BE" w14:textId="5E1CE480" w:rsidR="00FF0663" w:rsidRPr="00FC462D" w:rsidRDefault="00FF0663" w:rsidP="00FF0663">
      <w:pPr>
        <w:jc w:val="both"/>
        <w:rPr>
          <w:rFonts w:eastAsia="Symbol" w:cs="Symbol"/>
          <w:noProof/>
          <w:lang w:val="en-US"/>
        </w:rPr>
      </w:pPr>
    </w:p>
    <w:p w14:paraId="703918A6" w14:textId="77777777" w:rsidR="00A92A25" w:rsidRPr="00FC462D" w:rsidRDefault="00A92A25" w:rsidP="00FF0663">
      <w:pPr>
        <w:jc w:val="both"/>
        <w:rPr>
          <w:rFonts w:eastAsia="Symbol" w:cs="Symbol"/>
          <w:noProof/>
          <w:lang w:val="en-US"/>
        </w:rPr>
      </w:pPr>
    </w:p>
    <w:p w14:paraId="59739822" w14:textId="77777777" w:rsidR="00D344D7" w:rsidRDefault="00D344D7" w:rsidP="00FF0663">
      <w:pPr>
        <w:jc w:val="both"/>
        <w:rPr>
          <w:rFonts w:eastAsia="Symbol" w:cs="Symbol"/>
          <w:noProof/>
          <w:lang w:val="en-US"/>
        </w:rPr>
      </w:pPr>
    </w:p>
    <w:p w14:paraId="58342655" w14:textId="77777777" w:rsidR="00E16318" w:rsidRPr="00FC462D" w:rsidRDefault="00E16318" w:rsidP="00FF0663">
      <w:pPr>
        <w:jc w:val="both"/>
        <w:rPr>
          <w:rFonts w:eastAsia="Symbol" w:cs="Symbol"/>
          <w:noProof/>
          <w:lang w:val="en-US"/>
        </w:rPr>
      </w:pPr>
    </w:p>
    <w:p w14:paraId="42A025B2" w14:textId="77777777" w:rsidR="00D344D7" w:rsidRPr="00FC462D" w:rsidRDefault="00D344D7" w:rsidP="00FF0663">
      <w:pPr>
        <w:jc w:val="both"/>
        <w:rPr>
          <w:rFonts w:eastAsia="Symbol" w:cs="Symbol"/>
          <w:noProof/>
          <w:lang w:val="en-US"/>
        </w:rPr>
      </w:pPr>
    </w:p>
    <w:p w14:paraId="14D2F33C" w14:textId="77777777" w:rsidR="00D344D7" w:rsidRPr="00FC462D" w:rsidRDefault="00D344D7" w:rsidP="00FF0663">
      <w:pPr>
        <w:jc w:val="both"/>
        <w:rPr>
          <w:rFonts w:eastAsia="Symbol" w:cs="Symbol"/>
          <w:noProof/>
          <w:lang w:val="en-US"/>
        </w:rPr>
      </w:pPr>
    </w:p>
    <w:p w14:paraId="7BCA08E7" w14:textId="77777777" w:rsidR="00D344D7" w:rsidRPr="00FC462D" w:rsidRDefault="00D344D7" w:rsidP="00FF0663">
      <w:pPr>
        <w:jc w:val="center"/>
        <w:rPr>
          <w:noProof/>
          <w:lang w:val="en-US"/>
        </w:rPr>
      </w:pPr>
      <w:r w:rsidRPr="00FC462D">
        <w:rPr>
          <w:rFonts w:eastAsia="Symbol" w:cs="Symbol"/>
          <w:noProof/>
          <w:lang w:val="en-US"/>
        </w:rPr>
        <w:t xml:space="preserve">Faculty of </w:t>
      </w:r>
      <w:r w:rsidR="00C0169E" w:rsidRPr="00FC462D">
        <w:rPr>
          <w:rFonts w:eastAsia="Symbol" w:cs="Symbol"/>
          <w:noProof/>
          <w:lang w:val="en-US"/>
        </w:rPr>
        <w:t>Engineering</w:t>
      </w:r>
    </w:p>
    <w:p w14:paraId="10C48A65" w14:textId="77777777" w:rsidR="00D344D7" w:rsidRPr="00FC462D" w:rsidRDefault="00C0169E" w:rsidP="00FF0663">
      <w:pPr>
        <w:jc w:val="center"/>
        <w:rPr>
          <w:noProof/>
          <w:lang w:val="en-US"/>
        </w:rPr>
      </w:pPr>
      <w:r w:rsidRPr="00FC462D">
        <w:rPr>
          <w:rFonts w:eastAsia="Symbol" w:cs="Symbol"/>
          <w:noProof/>
          <w:lang w:val="en-US"/>
        </w:rPr>
        <w:t>Antalya Bilim University</w:t>
      </w:r>
    </w:p>
    <w:p w14:paraId="6537E4C2" w14:textId="22E6B13E" w:rsidR="00E75F3B" w:rsidRPr="00FC462D" w:rsidRDefault="00D344D7" w:rsidP="00E16318">
      <w:pPr>
        <w:jc w:val="center"/>
        <w:rPr>
          <w:rFonts w:eastAsia="Symbol" w:cs="Symbol"/>
          <w:noProof/>
          <w:lang w:val="en-US"/>
        </w:rPr>
      </w:pPr>
      <w:r w:rsidRPr="00FC462D">
        <w:rPr>
          <w:rFonts w:eastAsia="Symbol" w:cs="Symbol"/>
          <w:noProof/>
          <w:lang w:val="en-US"/>
        </w:rPr>
        <w:t xml:space="preserve">Spring </w:t>
      </w:r>
      <w:r w:rsidR="00C0169E" w:rsidRPr="00FC462D">
        <w:rPr>
          <w:rFonts w:eastAsia="Symbol" w:cs="Symbol"/>
          <w:noProof/>
          <w:lang w:val="en-US"/>
        </w:rPr>
        <w:t>2018</w:t>
      </w:r>
      <w:r w:rsidR="00793F64" w:rsidRPr="00FC462D">
        <w:rPr>
          <w:rFonts w:eastAsia="Symbol" w:cs="Symbol"/>
          <w:noProof/>
          <w:lang w:val="en-US"/>
        </w:rPr>
        <w:t xml:space="preserve"> </w:t>
      </w:r>
      <w:r w:rsidR="00232AB3" w:rsidRPr="00FC462D">
        <w:rPr>
          <w:rFonts w:eastAsia="Symbol" w:cs="Symbol"/>
          <w:b/>
          <w:noProof/>
          <w:lang w:val="en-US"/>
        </w:rPr>
        <w:br w:type="page"/>
      </w:r>
    </w:p>
    <w:p w14:paraId="2C4FE2C9" w14:textId="77777777" w:rsidR="00232AB3" w:rsidRPr="00FC462D" w:rsidRDefault="00232AB3" w:rsidP="00232AB3">
      <w:pPr>
        <w:rPr>
          <w:rFonts w:eastAsia="Symbol" w:cs="Symbol"/>
          <w:noProof/>
          <w:lang w:val="en-US"/>
        </w:rPr>
      </w:pPr>
      <w:r w:rsidRPr="00FC462D">
        <w:rPr>
          <w:rFonts w:eastAsia="Symbol"/>
          <w:b/>
          <w:noProof/>
          <w:lang w:val="en-US"/>
        </w:rPr>
        <w:lastRenderedPageBreak/>
        <w:t>TABLE OF CONTENTS</w:t>
      </w:r>
    </w:p>
    <w:p w14:paraId="0FBBF99C" w14:textId="77777777" w:rsidR="00232AB3" w:rsidRPr="00FC462D" w:rsidRDefault="00232AB3" w:rsidP="00232AB3">
      <w:pPr>
        <w:rPr>
          <w:rFonts w:eastAsia="Symbol"/>
          <w:noProof/>
          <w:lang w:val="en-US"/>
        </w:rPr>
      </w:pPr>
    </w:p>
    <w:tbl>
      <w:tblPr>
        <w:tblStyle w:val="DzTablo4"/>
        <w:tblW w:w="9072" w:type="dxa"/>
        <w:tblInd w:w="-548" w:type="dxa"/>
        <w:tblLayout w:type="fixed"/>
        <w:tblLook w:val="0000" w:firstRow="0" w:lastRow="0" w:firstColumn="0" w:lastColumn="0" w:noHBand="0" w:noVBand="0"/>
      </w:tblPr>
      <w:tblGrid>
        <w:gridCol w:w="8770"/>
        <w:gridCol w:w="302"/>
      </w:tblGrid>
      <w:tr w:rsidR="005F58E6" w:rsidRPr="00FC462D" w14:paraId="1773E591" w14:textId="77777777" w:rsidTr="00C2571C">
        <w:trPr>
          <w:cnfStyle w:val="000000100000" w:firstRow="0" w:lastRow="0" w:firstColumn="0" w:lastColumn="0" w:oddVBand="0" w:evenVBand="0" w:oddHBand="1" w:evenHBand="0" w:firstRowFirstColumn="0" w:firstRowLastColumn="0" w:lastRowFirstColumn="0" w:lastRowLastColumn="0"/>
          <w:trHeight w:val="452"/>
        </w:trPr>
        <w:tc>
          <w:tcPr>
            <w:cnfStyle w:val="000010000000" w:firstRow="0" w:lastRow="0" w:firstColumn="0" w:lastColumn="0" w:oddVBand="1" w:evenVBand="0" w:oddHBand="0" w:evenHBand="0" w:firstRowFirstColumn="0" w:firstRowLastColumn="0" w:lastRowFirstColumn="0" w:lastRowLastColumn="0"/>
            <w:tcW w:w="8770" w:type="dxa"/>
          </w:tcPr>
          <w:p w14:paraId="39639F2D" w14:textId="77777777" w:rsidR="005F58E6" w:rsidRPr="00FC462D" w:rsidRDefault="005F58E6" w:rsidP="00423761">
            <w:pPr>
              <w:tabs>
                <w:tab w:val="left" w:pos="284"/>
                <w:tab w:val="left" w:pos="709"/>
                <w:tab w:val="left" w:pos="1276"/>
              </w:tabs>
              <w:rPr>
                <w:noProof/>
                <w:lang w:val="en-US"/>
              </w:rPr>
            </w:pPr>
            <w:r w:rsidRPr="00FC462D">
              <w:rPr>
                <w:rFonts w:eastAsia="Symbol"/>
                <w:noProof/>
                <w:lang w:val="en-US"/>
              </w:rPr>
              <w:t>ABSTRACT ………………………………………</w:t>
            </w:r>
            <w:r w:rsidR="001B0968" w:rsidRPr="00FC462D">
              <w:rPr>
                <w:rFonts w:eastAsia="Symbol"/>
                <w:noProof/>
                <w:lang w:val="en-US"/>
              </w:rPr>
              <w:t>……………………………...</w:t>
            </w:r>
          </w:p>
        </w:tc>
        <w:tc>
          <w:tcPr>
            <w:tcW w:w="302" w:type="dxa"/>
          </w:tcPr>
          <w:p w14:paraId="3DDE6275" w14:textId="6B913CFC" w:rsidR="005F58E6" w:rsidRPr="00FC462D" w:rsidRDefault="00F76FB0" w:rsidP="00423761">
            <w:pPr>
              <w:tabs>
                <w:tab w:val="left" w:pos="284"/>
                <w:tab w:val="left" w:pos="709"/>
              </w:tabs>
              <w:jc w:val="right"/>
              <w:cnfStyle w:val="000000100000" w:firstRow="0" w:lastRow="0" w:firstColumn="0" w:lastColumn="0" w:oddVBand="0" w:evenVBand="0" w:oddHBand="1" w:evenHBand="0" w:firstRowFirstColumn="0" w:firstRowLastColumn="0" w:lastRowFirstColumn="0" w:lastRowLastColumn="0"/>
              <w:rPr>
                <w:noProof/>
                <w:lang w:val="en-US"/>
              </w:rPr>
            </w:pPr>
            <w:r>
              <w:rPr>
                <w:rFonts w:eastAsia="Symbol"/>
                <w:noProof/>
                <w:lang w:val="en-US"/>
              </w:rPr>
              <w:t>2</w:t>
            </w:r>
          </w:p>
        </w:tc>
      </w:tr>
      <w:tr w:rsidR="005F58E6" w:rsidRPr="00FC462D" w14:paraId="1A7EABAE" w14:textId="77777777" w:rsidTr="00C2571C">
        <w:trPr>
          <w:trHeight w:val="558"/>
        </w:trPr>
        <w:tc>
          <w:tcPr>
            <w:cnfStyle w:val="000010000000" w:firstRow="0" w:lastRow="0" w:firstColumn="0" w:lastColumn="0" w:oddVBand="1" w:evenVBand="0" w:oddHBand="0" w:evenHBand="0" w:firstRowFirstColumn="0" w:firstRowLastColumn="0" w:lastRowFirstColumn="0" w:lastRowLastColumn="0"/>
            <w:tcW w:w="8770" w:type="dxa"/>
          </w:tcPr>
          <w:p w14:paraId="543AB4F4" w14:textId="77777777" w:rsidR="005F58E6" w:rsidRPr="00FC462D" w:rsidRDefault="005F58E6" w:rsidP="00423761">
            <w:pPr>
              <w:tabs>
                <w:tab w:val="left" w:pos="284"/>
                <w:tab w:val="left" w:pos="709"/>
                <w:tab w:val="left" w:pos="1276"/>
              </w:tabs>
              <w:rPr>
                <w:noProof/>
                <w:lang w:val="en-US"/>
              </w:rPr>
            </w:pPr>
            <w:r w:rsidRPr="00FC462D">
              <w:rPr>
                <w:rFonts w:eastAsia="Symbol"/>
                <w:noProof/>
                <w:lang w:val="en-US"/>
              </w:rPr>
              <w:t>1 INTRODUCTION   ………………………………………………</w:t>
            </w:r>
            <w:r w:rsidR="001B0968" w:rsidRPr="00FC462D">
              <w:rPr>
                <w:rFonts w:eastAsia="Symbol"/>
                <w:noProof/>
                <w:lang w:val="en-US"/>
              </w:rPr>
              <w:t>……………</w:t>
            </w:r>
          </w:p>
        </w:tc>
        <w:tc>
          <w:tcPr>
            <w:tcW w:w="302" w:type="dxa"/>
          </w:tcPr>
          <w:p w14:paraId="6B3CE734" w14:textId="3DDD8243" w:rsidR="005F58E6" w:rsidRPr="00FC462D" w:rsidRDefault="00F76FB0" w:rsidP="00423761">
            <w:pPr>
              <w:tabs>
                <w:tab w:val="left" w:pos="284"/>
                <w:tab w:val="left" w:pos="709"/>
              </w:tabs>
              <w:jc w:val="right"/>
              <w:cnfStyle w:val="000000000000" w:firstRow="0" w:lastRow="0" w:firstColumn="0" w:lastColumn="0" w:oddVBand="0" w:evenVBand="0" w:oddHBand="0" w:evenHBand="0" w:firstRowFirstColumn="0" w:firstRowLastColumn="0" w:lastRowFirstColumn="0" w:lastRowLastColumn="0"/>
              <w:rPr>
                <w:noProof/>
                <w:lang w:val="en-US"/>
              </w:rPr>
            </w:pPr>
            <w:r>
              <w:rPr>
                <w:noProof/>
                <w:lang w:val="en-US"/>
              </w:rPr>
              <w:t>3</w:t>
            </w:r>
          </w:p>
        </w:tc>
      </w:tr>
      <w:tr w:rsidR="005F58E6" w:rsidRPr="00FC462D" w14:paraId="4441FDE2" w14:textId="77777777" w:rsidTr="00C2571C">
        <w:trPr>
          <w:cnfStyle w:val="000000100000" w:firstRow="0" w:lastRow="0" w:firstColumn="0" w:lastColumn="0" w:oddVBand="0" w:evenVBand="0" w:oddHBand="1" w:evenHBand="0" w:firstRowFirstColumn="0" w:firstRowLastColumn="0" w:lastRowFirstColumn="0" w:lastRowLastColumn="0"/>
          <w:trHeight w:val="358"/>
        </w:trPr>
        <w:tc>
          <w:tcPr>
            <w:cnfStyle w:val="000010000000" w:firstRow="0" w:lastRow="0" w:firstColumn="0" w:lastColumn="0" w:oddVBand="1" w:evenVBand="0" w:oddHBand="0" w:evenHBand="0" w:firstRowFirstColumn="0" w:firstRowLastColumn="0" w:lastRowFirstColumn="0" w:lastRowLastColumn="0"/>
            <w:tcW w:w="8770" w:type="dxa"/>
          </w:tcPr>
          <w:p w14:paraId="088CFA5F" w14:textId="7A13ECEF" w:rsidR="005F58E6" w:rsidRPr="00FC462D" w:rsidRDefault="005F58E6" w:rsidP="00423761">
            <w:pPr>
              <w:tabs>
                <w:tab w:val="left" w:pos="284"/>
                <w:tab w:val="left" w:pos="709"/>
                <w:tab w:val="left" w:pos="1276"/>
              </w:tabs>
              <w:rPr>
                <w:noProof/>
                <w:lang w:val="en-US"/>
              </w:rPr>
            </w:pPr>
            <w:r w:rsidRPr="00FC462D">
              <w:rPr>
                <w:rFonts w:eastAsia="Symbol"/>
                <w:noProof/>
                <w:lang w:val="en-US"/>
              </w:rPr>
              <w:t xml:space="preserve">2 </w:t>
            </w:r>
            <w:r w:rsidR="00A13723">
              <w:rPr>
                <w:rFonts w:eastAsia="Symbol"/>
                <w:noProof/>
                <w:lang w:val="en-US"/>
              </w:rPr>
              <w:t>OPERATING DYNAMICS……………</w:t>
            </w:r>
            <w:r w:rsidR="00BF2D6A" w:rsidRPr="00FC462D">
              <w:rPr>
                <w:rFonts w:eastAsia="Symbol"/>
                <w:noProof/>
                <w:lang w:val="en-US"/>
              </w:rPr>
              <w:t>……………………………</w:t>
            </w:r>
            <w:r w:rsidR="001B0968" w:rsidRPr="00FC462D">
              <w:rPr>
                <w:rFonts w:eastAsia="Symbol"/>
                <w:noProof/>
                <w:lang w:val="en-US"/>
              </w:rPr>
              <w:t>…</w:t>
            </w:r>
            <w:r w:rsidRPr="00FC462D">
              <w:rPr>
                <w:rFonts w:eastAsia="Symbol"/>
                <w:noProof/>
                <w:lang w:val="en-US"/>
              </w:rPr>
              <w:t>…</w:t>
            </w:r>
            <w:r w:rsidR="00BF2D6A" w:rsidRPr="00FC462D">
              <w:rPr>
                <w:rFonts w:eastAsia="Symbol"/>
                <w:noProof/>
                <w:lang w:val="en-US"/>
              </w:rPr>
              <w:t>...</w:t>
            </w:r>
            <w:r w:rsidRPr="00FC462D">
              <w:rPr>
                <w:rFonts w:eastAsia="Symbol"/>
                <w:noProof/>
                <w:lang w:val="en-US"/>
              </w:rPr>
              <w:t>…</w:t>
            </w:r>
            <w:r w:rsidR="001B0968" w:rsidRPr="00FC462D">
              <w:rPr>
                <w:rFonts w:eastAsia="Symbol"/>
                <w:noProof/>
                <w:lang w:val="en-US"/>
              </w:rPr>
              <w:t>.</w:t>
            </w:r>
          </w:p>
        </w:tc>
        <w:tc>
          <w:tcPr>
            <w:tcW w:w="302" w:type="dxa"/>
          </w:tcPr>
          <w:p w14:paraId="236DBEEB" w14:textId="3BAD0FBE" w:rsidR="005F58E6" w:rsidRPr="00FC462D" w:rsidRDefault="00F76FB0" w:rsidP="00423761">
            <w:pPr>
              <w:tabs>
                <w:tab w:val="left" w:pos="284"/>
                <w:tab w:val="left" w:pos="709"/>
              </w:tabs>
              <w:jc w:val="right"/>
              <w:cnfStyle w:val="000000100000" w:firstRow="0" w:lastRow="0" w:firstColumn="0" w:lastColumn="0" w:oddVBand="0" w:evenVBand="0" w:oddHBand="1" w:evenHBand="0" w:firstRowFirstColumn="0" w:firstRowLastColumn="0" w:lastRowFirstColumn="0" w:lastRowLastColumn="0"/>
              <w:rPr>
                <w:noProof/>
                <w:lang w:val="en-US"/>
              </w:rPr>
            </w:pPr>
            <w:r>
              <w:rPr>
                <w:rFonts w:eastAsia="Symbol"/>
                <w:noProof/>
                <w:lang w:val="en-US"/>
              </w:rPr>
              <w:t>4</w:t>
            </w:r>
          </w:p>
        </w:tc>
      </w:tr>
      <w:tr w:rsidR="005F58E6" w:rsidRPr="00FC462D" w14:paraId="1C59FB1F" w14:textId="77777777" w:rsidTr="00C2571C">
        <w:trPr>
          <w:trHeight w:val="358"/>
        </w:trPr>
        <w:tc>
          <w:tcPr>
            <w:cnfStyle w:val="000010000000" w:firstRow="0" w:lastRow="0" w:firstColumn="0" w:lastColumn="0" w:oddVBand="1" w:evenVBand="0" w:oddHBand="0" w:evenHBand="0" w:firstRowFirstColumn="0" w:firstRowLastColumn="0" w:lastRowFirstColumn="0" w:lastRowLastColumn="0"/>
            <w:tcW w:w="8770" w:type="dxa"/>
          </w:tcPr>
          <w:p w14:paraId="32B5B001" w14:textId="099F9A15" w:rsidR="005F58E6" w:rsidRPr="00FC462D" w:rsidRDefault="005F58E6" w:rsidP="00423761">
            <w:pPr>
              <w:tabs>
                <w:tab w:val="left" w:pos="284"/>
                <w:tab w:val="left" w:pos="709"/>
                <w:tab w:val="left" w:pos="1276"/>
              </w:tabs>
              <w:rPr>
                <w:noProof/>
                <w:lang w:val="en-US"/>
              </w:rPr>
            </w:pPr>
            <w:r w:rsidRPr="00FC462D">
              <w:rPr>
                <w:rFonts w:eastAsia="Symbol"/>
                <w:noProof/>
                <w:lang w:val="en-US"/>
              </w:rPr>
              <w:tab/>
            </w:r>
            <w:r w:rsidR="001B0968" w:rsidRPr="00FC462D">
              <w:rPr>
                <w:rFonts w:eastAsia="Symbol"/>
                <w:noProof/>
                <w:lang w:val="en-US"/>
              </w:rPr>
              <w:t>2</w:t>
            </w:r>
            <w:r w:rsidRPr="00FC462D">
              <w:rPr>
                <w:rFonts w:eastAsia="Symbol"/>
                <w:noProof/>
                <w:lang w:val="en-US"/>
              </w:rPr>
              <w:t>.1</w:t>
            </w:r>
            <w:r w:rsidRPr="00FC462D">
              <w:rPr>
                <w:rFonts w:eastAsia="Symbol"/>
                <w:noProof/>
                <w:lang w:val="en-US"/>
              </w:rPr>
              <w:tab/>
            </w:r>
            <w:r w:rsidR="00A13723">
              <w:rPr>
                <w:rFonts w:eastAsia="Symbol"/>
                <w:noProof/>
                <w:lang w:val="en-US"/>
              </w:rPr>
              <w:t>System Components ………</w:t>
            </w:r>
            <w:r w:rsidRPr="00FC462D">
              <w:rPr>
                <w:rFonts w:eastAsia="Symbol"/>
                <w:noProof/>
                <w:lang w:val="en-US"/>
              </w:rPr>
              <w:t>……………………</w:t>
            </w:r>
            <w:r w:rsidR="001B0968" w:rsidRPr="00FC462D">
              <w:rPr>
                <w:rFonts w:eastAsia="Symbol"/>
                <w:noProof/>
                <w:lang w:val="en-US"/>
              </w:rPr>
              <w:t>……</w:t>
            </w:r>
            <w:r w:rsidR="00BF2D6A" w:rsidRPr="00FC462D">
              <w:rPr>
                <w:rFonts w:eastAsia="Symbol"/>
                <w:noProof/>
                <w:lang w:val="en-US"/>
              </w:rPr>
              <w:t>………………</w:t>
            </w:r>
            <w:r w:rsidR="001B0968" w:rsidRPr="00FC462D">
              <w:rPr>
                <w:rFonts w:eastAsia="Symbol"/>
                <w:noProof/>
                <w:lang w:val="en-US"/>
              </w:rPr>
              <w:t>......</w:t>
            </w:r>
          </w:p>
        </w:tc>
        <w:tc>
          <w:tcPr>
            <w:tcW w:w="302" w:type="dxa"/>
          </w:tcPr>
          <w:p w14:paraId="7F2DD539" w14:textId="4D3E0D03" w:rsidR="005F58E6" w:rsidRPr="00FC462D" w:rsidRDefault="00A13723" w:rsidP="00423761">
            <w:pPr>
              <w:tabs>
                <w:tab w:val="left" w:pos="284"/>
                <w:tab w:val="left" w:pos="709"/>
              </w:tabs>
              <w:jc w:val="right"/>
              <w:cnfStyle w:val="000000000000" w:firstRow="0" w:lastRow="0" w:firstColumn="0" w:lastColumn="0" w:oddVBand="0" w:evenVBand="0" w:oddHBand="0" w:evenHBand="0" w:firstRowFirstColumn="0" w:firstRowLastColumn="0" w:lastRowFirstColumn="0" w:lastRowLastColumn="0"/>
              <w:rPr>
                <w:noProof/>
                <w:lang w:val="en-US"/>
              </w:rPr>
            </w:pPr>
            <w:r>
              <w:rPr>
                <w:rFonts w:eastAsia="Symbol"/>
                <w:noProof/>
                <w:lang w:val="en-US"/>
              </w:rPr>
              <w:t>4</w:t>
            </w:r>
          </w:p>
        </w:tc>
      </w:tr>
      <w:tr w:rsidR="005F58E6" w:rsidRPr="00FC462D" w14:paraId="7B584C17" w14:textId="77777777" w:rsidTr="00C2571C">
        <w:trPr>
          <w:cnfStyle w:val="000000100000" w:firstRow="0" w:lastRow="0" w:firstColumn="0" w:lastColumn="0" w:oddVBand="0" w:evenVBand="0" w:oddHBand="1" w:evenHBand="0" w:firstRowFirstColumn="0" w:firstRowLastColumn="0" w:lastRowFirstColumn="0" w:lastRowLastColumn="0"/>
          <w:trHeight w:val="358"/>
        </w:trPr>
        <w:tc>
          <w:tcPr>
            <w:cnfStyle w:val="000010000000" w:firstRow="0" w:lastRow="0" w:firstColumn="0" w:lastColumn="0" w:oddVBand="1" w:evenVBand="0" w:oddHBand="0" w:evenHBand="0" w:firstRowFirstColumn="0" w:firstRowLastColumn="0" w:lastRowFirstColumn="0" w:lastRowLastColumn="0"/>
            <w:tcW w:w="8770" w:type="dxa"/>
          </w:tcPr>
          <w:p w14:paraId="4303A137" w14:textId="68C5A604" w:rsidR="005F58E6" w:rsidRPr="00FC462D" w:rsidRDefault="005F58E6" w:rsidP="00423761">
            <w:pPr>
              <w:tabs>
                <w:tab w:val="left" w:pos="284"/>
                <w:tab w:val="left" w:pos="709"/>
                <w:tab w:val="left" w:pos="1276"/>
              </w:tabs>
              <w:rPr>
                <w:noProof/>
                <w:lang w:val="en-US"/>
              </w:rPr>
            </w:pPr>
            <w:r w:rsidRPr="00FC462D">
              <w:rPr>
                <w:rFonts w:eastAsia="Symbol"/>
                <w:noProof/>
                <w:lang w:val="en-US"/>
              </w:rPr>
              <w:tab/>
            </w:r>
            <w:r w:rsidRPr="00FC462D">
              <w:rPr>
                <w:rFonts w:eastAsia="Symbol"/>
                <w:noProof/>
                <w:lang w:val="en-US"/>
              </w:rPr>
              <w:tab/>
            </w:r>
            <w:r w:rsidR="001B0968" w:rsidRPr="00FC462D">
              <w:rPr>
                <w:rFonts w:eastAsia="Symbol"/>
                <w:noProof/>
                <w:lang w:val="en-US"/>
              </w:rPr>
              <w:t>2</w:t>
            </w:r>
            <w:r w:rsidRPr="00FC462D">
              <w:rPr>
                <w:rFonts w:eastAsia="Symbol"/>
                <w:noProof/>
                <w:lang w:val="en-US"/>
              </w:rPr>
              <w:t>.1.1</w:t>
            </w:r>
            <w:r w:rsidRPr="00FC462D">
              <w:rPr>
                <w:rFonts w:eastAsia="Symbol"/>
                <w:noProof/>
                <w:lang w:val="en-US"/>
              </w:rPr>
              <w:tab/>
            </w:r>
            <w:r w:rsidR="00A13723" w:rsidRPr="00E16318">
              <w:rPr>
                <w:rFonts w:eastAsia="Symbol" w:cs="Symbol"/>
                <w:i/>
                <w:iCs/>
                <w:noProof/>
                <w:lang w:val="en-US"/>
              </w:rPr>
              <w:t>Mainboard (Raspberry Pi)</w:t>
            </w:r>
            <w:r w:rsidRPr="00FC462D">
              <w:rPr>
                <w:rFonts w:eastAsia="Symbol"/>
                <w:noProof/>
                <w:lang w:val="en-US"/>
              </w:rPr>
              <w:t> ……………………………………</w:t>
            </w:r>
            <w:r w:rsidR="001B0968" w:rsidRPr="00FC462D">
              <w:rPr>
                <w:rFonts w:eastAsia="Symbol"/>
                <w:noProof/>
                <w:lang w:val="en-US"/>
              </w:rPr>
              <w:t>…...</w:t>
            </w:r>
          </w:p>
        </w:tc>
        <w:tc>
          <w:tcPr>
            <w:tcW w:w="302" w:type="dxa"/>
          </w:tcPr>
          <w:p w14:paraId="7D4C835C" w14:textId="347FB9E7" w:rsidR="005F58E6" w:rsidRPr="00FC462D" w:rsidRDefault="00A13723" w:rsidP="00423761">
            <w:pPr>
              <w:tabs>
                <w:tab w:val="left" w:pos="284"/>
                <w:tab w:val="left" w:pos="709"/>
              </w:tabs>
              <w:jc w:val="right"/>
              <w:cnfStyle w:val="000000100000" w:firstRow="0" w:lastRow="0" w:firstColumn="0" w:lastColumn="0" w:oddVBand="0" w:evenVBand="0" w:oddHBand="1" w:evenHBand="0" w:firstRowFirstColumn="0" w:firstRowLastColumn="0" w:lastRowFirstColumn="0" w:lastRowLastColumn="0"/>
              <w:rPr>
                <w:noProof/>
                <w:lang w:val="en-US"/>
              </w:rPr>
            </w:pPr>
            <w:r>
              <w:rPr>
                <w:rFonts w:eastAsia="Symbol"/>
                <w:noProof/>
                <w:lang w:val="en-US"/>
              </w:rPr>
              <w:t>4</w:t>
            </w:r>
          </w:p>
        </w:tc>
      </w:tr>
      <w:tr w:rsidR="00F76FB0" w:rsidRPr="00FC462D" w14:paraId="4CC8B86C" w14:textId="77777777" w:rsidTr="00C2571C">
        <w:trPr>
          <w:trHeight w:val="358"/>
        </w:trPr>
        <w:tc>
          <w:tcPr>
            <w:cnfStyle w:val="000010000000" w:firstRow="0" w:lastRow="0" w:firstColumn="0" w:lastColumn="0" w:oddVBand="1" w:evenVBand="0" w:oddHBand="0" w:evenHBand="0" w:firstRowFirstColumn="0" w:firstRowLastColumn="0" w:lastRowFirstColumn="0" w:lastRowLastColumn="0"/>
            <w:tcW w:w="8770" w:type="dxa"/>
          </w:tcPr>
          <w:p w14:paraId="4A9A3D2D" w14:textId="077C85D9" w:rsidR="00F76FB0" w:rsidRPr="00FC462D" w:rsidRDefault="00F76FB0" w:rsidP="00F76FB0">
            <w:pPr>
              <w:tabs>
                <w:tab w:val="left" w:pos="284"/>
                <w:tab w:val="left" w:pos="709"/>
                <w:tab w:val="left" w:pos="1276"/>
              </w:tabs>
              <w:rPr>
                <w:rFonts w:eastAsia="Symbol"/>
                <w:noProof/>
                <w:lang w:val="en-US"/>
              </w:rPr>
            </w:pPr>
            <w:r w:rsidRPr="00FC462D">
              <w:rPr>
                <w:rFonts w:eastAsia="Symbol"/>
                <w:noProof/>
                <w:lang w:val="en-US"/>
              </w:rPr>
              <w:tab/>
            </w:r>
            <w:r w:rsidRPr="00FC462D">
              <w:rPr>
                <w:rFonts w:eastAsia="Symbol"/>
                <w:noProof/>
                <w:lang w:val="en-US"/>
              </w:rPr>
              <w:tab/>
              <w:t>2.1.</w:t>
            </w:r>
            <w:r w:rsidR="00A13723">
              <w:rPr>
                <w:rFonts w:eastAsia="Symbol"/>
                <w:noProof/>
                <w:lang w:val="en-US"/>
              </w:rPr>
              <w:t xml:space="preserve">2 </w:t>
            </w:r>
            <w:r w:rsidR="00A13723" w:rsidRPr="00E16318">
              <w:rPr>
                <w:rFonts w:eastAsia="Symbol" w:cs="Symbol"/>
                <w:i/>
                <w:iCs/>
                <w:noProof/>
                <w:lang w:val="en-US"/>
              </w:rPr>
              <w:t>Thermal Camera (MLX90640-D55)</w:t>
            </w:r>
            <w:r w:rsidR="00A13723">
              <w:rPr>
                <w:rFonts w:eastAsia="Symbol"/>
                <w:noProof/>
                <w:lang w:val="en-US"/>
              </w:rPr>
              <w:t>….</w:t>
            </w:r>
            <w:r w:rsidRPr="00FC462D">
              <w:rPr>
                <w:rFonts w:eastAsia="Symbol"/>
                <w:noProof/>
                <w:lang w:val="en-US"/>
              </w:rPr>
              <w:t>…………………………...</w:t>
            </w:r>
          </w:p>
        </w:tc>
        <w:tc>
          <w:tcPr>
            <w:tcW w:w="302" w:type="dxa"/>
          </w:tcPr>
          <w:p w14:paraId="1A29B31A" w14:textId="43A74ED5" w:rsidR="00F76FB0" w:rsidRPr="00FC462D" w:rsidRDefault="00A13723" w:rsidP="00F76FB0">
            <w:pPr>
              <w:tabs>
                <w:tab w:val="left" w:pos="284"/>
                <w:tab w:val="left" w:pos="709"/>
              </w:tabs>
              <w:jc w:val="right"/>
              <w:cnfStyle w:val="000000000000" w:firstRow="0" w:lastRow="0" w:firstColumn="0" w:lastColumn="0" w:oddVBand="0" w:evenVBand="0" w:oddHBand="0" w:evenHBand="0" w:firstRowFirstColumn="0" w:firstRowLastColumn="0" w:lastRowFirstColumn="0" w:lastRowLastColumn="0"/>
              <w:rPr>
                <w:rFonts w:eastAsia="Symbol"/>
                <w:noProof/>
                <w:lang w:val="en-US"/>
              </w:rPr>
            </w:pPr>
            <w:r>
              <w:rPr>
                <w:rFonts w:eastAsia="Symbol"/>
                <w:noProof/>
                <w:lang w:val="en-US"/>
              </w:rPr>
              <w:t>5</w:t>
            </w:r>
          </w:p>
        </w:tc>
      </w:tr>
      <w:tr w:rsidR="00F76FB0" w:rsidRPr="00FC462D" w14:paraId="54DF90ED" w14:textId="77777777" w:rsidTr="00C2571C">
        <w:trPr>
          <w:cnfStyle w:val="000000100000" w:firstRow="0" w:lastRow="0" w:firstColumn="0" w:lastColumn="0" w:oddVBand="0" w:evenVBand="0" w:oddHBand="1" w:evenHBand="0" w:firstRowFirstColumn="0" w:firstRowLastColumn="0" w:lastRowFirstColumn="0" w:lastRowLastColumn="0"/>
          <w:trHeight w:val="371"/>
        </w:trPr>
        <w:tc>
          <w:tcPr>
            <w:cnfStyle w:val="000010000000" w:firstRow="0" w:lastRow="0" w:firstColumn="0" w:lastColumn="0" w:oddVBand="1" w:evenVBand="0" w:oddHBand="0" w:evenHBand="0" w:firstRowFirstColumn="0" w:firstRowLastColumn="0" w:lastRowFirstColumn="0" w:lastRowLastColumn="0"/>
            <w:tcW w:w="8770" w:type="dxa"/>
          </w:tcPr>
          <w:p w14:paraId="056C0F50" w14:textId="54F7D534" w:rsidR="00F76FB0" w:rsidRPr="00FC462D" w:rsidRDefault="00F76FB0" w:rsidP="00F76FB0">
            <w:pPr>
              <w:tabs>
                <w:tab w:val="left" w:pos="284"/>
                <w:tab w:val="left" w:pos="709"/>
                <w:tab w:val="left" w:pos="1276"/>
              </w:tabs>
              <w:rPr>
                <w:noProof/>
                <w:lang w:val="en-US"/>
              </w:rPr>
            </w:pPr>
            <w:r w:rsidRPr="00FC462D">
              <w:rPr>
                <w:rFonts w:eastAsia="Symbol"/>
                <w:noProof/>
                <w:lang w:val="en-US"/>
              </w:rPr>
              <w:tab/>
            </w:r>
            <w:r w:rsidRPr="00FC462D">
              <w:rPr>
                <w:rFonts w:eastAsia="Symbol"/>
                <w:noProof/>
                <w:lang w:val="en-US"/>
              </w:rPr>
              <w:tab/>
              <w:t>2.1.</w:t>
            </w:r>
            <w:r w:rsidR="00A13723">
              <w:rPr>
                <w:rFonts w:eastAsia="Symbol"/>
                <w:noProof/>
                <w:lang w:val="en-US"/>
              </w:rPr>
              <w:t>3</w:t>
            </w:r>
            <w:r w:rsidRPr="00FC462D">
              <w:rPr>
                <w:rFonts w:eastAsia="Symbol"/>
                <w:noProof/>
                <w:lang w:val="en-US"/>
              </w:rPr>
              <w:tab/>
            </w:r>
            <w:r w:rsidR="00A13723">
              <w:rPr>
                <w:rFonts w:eastAsia="Symbol"/>
                <w:noProof/>
                <w:lang w:val="en-US"/>
              </w:rPr>
              <w:t>USB Modem……………</w:t>
            </w:r>
            <w:r w:rsidRPr="00FC462D">
              <w:rPr>
                <w:rFonts w:eastAsia="Symbol"/>
                <w:noProof/>
                <w:lang w:val="en-US"/>
              </w:rPr>
              <w:t> …………………………………….…..</w:t>
            </w:r>
          </w:p>
        </w:tc>
        <w:tc>
          <w:tcPr>
            <w:tcW w:w="302" w:type="dxa"/>
          </w:tcPr>
          <w:p w14:paraId="1D941468" w14:textId="2DFEE344" w:rsidR="00F76FB0" w:rsidRPr="00FC462D" w:rsidRDefault="00A13723" w:rsidP="00F76FB0">
            <w:pPr>
              <w:tabs>
                <w:tab w:val="left" w:pos="284"/>
                <w:tab w:val="left" w:pos="709"/>
              </w:tabs>
              <w:jc w:val="right"/>
              <w:cnfStyle w:val="000000100000" w:firstRow="0" w:lastRow="0" w:firstColumn="0" w:lastColumn="0" w:oddVBand="0" w:evenVBand="0" w:oddHBand="1" w:evenHBand="0" w:firstRowFirstColumn="0" w:firstRowLastColumn="0" w:lastRowFirstColumn="0" w:lastRowLastColumn="0"/>
              <w:rPr>
                <w:noProof/>
                <w:lang w:val="en-US"/>
              </w:rPr>
            </w:pPr>
            <w:r>
              <w:rPr>
                <w:rFonts w:eastAsia="Symbol"/>
                <w:noProof/>
                <w:lang w:val="en-US"/>
              </w:rPr>
              <w:t>6</w:t>
            </w:r>
          </w:p>
        </w:tc>
      </w:tr>
      <w:tr w:rsidR="00F76FB0" w:rsidRPr="00FC462D" w14:paraId="4BE7E7D3" w14:textId="77777777" w:rsidTr="00C2571C">
        <w:trPr>
          <w:trHeight w:val="358"/>
        </w:trPr>
        <w:tc>
          <w:tcPr>
            <w:cnfStyle w:val="000010000000" w:firstRow="0" w:lastRow="0" w:firstColumn="0" w:lastColumn="0" w:oddVBand="1" w:evenVBand="0" w:oddHBand="0" w:evenHBand="0" w:firstRowFirstColumn="0" w:firstRowLastColumn="0" w:lastRowFirstColumn="0" w:lastRowLastColumn="0"/>
            <w:tcW w:w="8770" w:type="dxa"/>
          </w:tcPr>
          <w:p w14:paraId="1FC7C850" w14:textId="08AD8C30" w:rsidR="00F76FB0" w:rsidRPr="00FC462D" w:rsidRDefault="00F76FB0" w:rsidP="00F76FB0">
            <w:pPr>
              <w:tabs>
                <w:tab w:val="left" w:pos="284"/>
                <w:tab w:val="left" w:pos="709"/>
                <w:tab w:val="left" w:pos="1276"/>
              </w:tabs>
              <w:rPr>
                <w:noProof/>
                <w:lang w:val="en-US"/>
              </w:rPr>
            </w:pPr>
            <w:r w:rsidRPr="00FC462D">
              <w:rPr>
                <w:rFonts w:eastAsia="Symbol"/>
                <w:noProof/>
                <w:lang w:val="en-US"/>
              </w:rPr>
              <w:tab/>
            </w:r>
            <w:r w:rsidR="00A13723">
              <w:rPr>
                <w:rFonts w:eastAsia="Symbol"/>
                <w:noProof/>
                <w:lang w:val="en-US"/>
              </w:rPr>
              <w:t xml:space="preserve">       </w:t>
            </w:r>
            <w:r w:rsidRPr="00FC462D">
              <w:rPr>
                <w:rFonts w:eastAsia="Symbol"/>
                <w:noProof/>
                <w:lang w:val="en-US"/>
              </w:rPr>
              <w:t>2.</w:t>
            </w:r>
            <w:r w:rsidR="00A13723">
              <w:rPr>
                <w:rFonts w:eastAsia="Symbol"/>
                <w:noProof/>
                <w:lang w:val="en-US"/>
              </w:rPr>
              <w:t>1.4 Operating System</w:t>
            </w:r>
            <w:r w:rsidR="00A13723">
              <w:rPr>
                <w:rFonts w:eastAsia="Symbol" w:cs="Symbol"/>
                <w:i/>
                <w:iCs/>
                <w:noProof/>
                <w:lang w:val="en-US"/>
              </w:rPr>
              <w:t>………………..……………………………………….</w:t>
            </w:r>
          </w:p>
        </w:tc>
        <w:tc>
          <w:tcPr>
            <w:tcW w:w="302" w:type="dxa"/>
          </w:tcPr>
          <w:p w14:paraId="4E5C7456" w14:textId="60EDB660" w:rsidR="00F76FB0" w:rsidRPr="00FC462D" w:rsidRDefault="00A13723" w:rsidP="00F76FB0">
            <w:pPr>
              <w:tabs>
                <w:tab w:val="left" w:pos="284"/>
                <w:tab w:val="left" w:pos="709"/>
              </w:tabs>
              <w:jc w:val="right"/>
              <w:cnfStyle w:val="000000000000" w:firstRow="0" w:lastRow="0" w:firstColumn="0" w:lastColumn="0" w:oddVBand="0" w:evenVBand="0" w:oddHBand="0" w:evenHBand="0" w:firstRowFirstColumn="0" w:firstRowLastColumn="0" w:lastRowFirstColumn="0" w:lastRowLastColumn="0"/>
              <w:rPr>
                <w:noProof/>
                <w:lang w:val="en-US"/>
              </w:rPr>
            </w:pPr>
            <w:r>
              <w:rPr>
                <w:rFonts w:eastAsia="Symbol"/>
                <w:noProof/>
                <w:lang w:val="en-US"/>
              </w:rPr>
              <w:t>6</w:t>
            </w:r>
          </w:p>
        </w:tc>
      </w:tr>
      <w:tr w:rsidR="00F76FB0" w:rsidRPr="00FC462D" w14:paraId="5DDE3B0D" w14:textId="77777777" w:rsidTr="00C2571C">
        <w:trPr>
          <w:cnfStyle w:val="000000100000" w:firstRow="0" w:lastRow="0" w:firstColumn="0" w:lastColumn="0" w:oddVBand="0" w:evenVBand="0" w:oddHBand="1" w:evenHBand="0" w:firstRowFirstColumn="0" w:firstRowLastColumn="0" w:lastRowFirstColumn="0" w:lastRowLastColumn="0"/>
          <w:trHeight w:val="691"/>
        </w:trPr>
        <w:tc>
          <w:tcPr>
            <w:cnfStyle w:val="000010000000" w:firstRow="0" w:lastRow="0" w:firstColumn="0" w:lastColumn="0" w:oddVBand="1" w:evenVBand="0" w:oddHBand="0" w:evenHBand="0" w:firstRowFirstColumn="0" w:firstRowLastColumn="0" w:lastRowFirstColumn="0" w:lastRowLastColumn="0"/>
            <w:tcW w:w="8770" w:type="dxa"/>
          </w:tcPr>
          <w:p w14:paraId="72759D3E" w14:textId="1491AC04" w:rsidR="00A13723" w:rsidRDefault="00A13723" w:rsidP="00F76FB0">
            <w:pPr>
              <w:tabs>
                <w:tab w:val="left" w:pos="284"/>
                <w:tab w:val="left" w:pos="709"/>
                <w:tab w:val="left" w:pos="1276"/>
              </w:tabs>
              <w:rPr>
                <w:rFonts w:eastAsia="Symbol"/>
                <w:noProof/>
                <w:lang w:val="en-US"/>
              </w:rPr>
            </w:pPr>
            <w:r>
              <w:rPr>
                <w:rFonts w:eastAsia="Symbol"/>
                <w:noProof/>
                <w:lang w:val="en-US"/>
              </w:rPr>
              <w:t xml:space="preserve">           2.1.5 Software Languages ………………………………………………..</w:t>
            </w:r>
            <w:r w:rsidR="00A5692C">
              <w:rPr>
                <w:rFonts w:eastAsia="Symbol"/>
                <w:noProof/>
                <w:lang w:val="en-US"/>
              </w:rPr>
              <w:t xml:space="preserve">      </w:t>
            </w:r>
          </w:p>
          <w:p w14:paraId="04EA2512" w14:textId="77777777" w:rsidR="00C2571C" w:rsidRDefault="00C2571C" w:rsidP="00F76FB0">
            <w:pPr>
              <w:tabs>
                <w:tab w:val="left" w:pos="284"/>
                <w:tab w:val="left" w:pos="709"/>
                <w:tab w:val="left" w:pos="1276"/>
              </w:tabs>
              <w:rPr>
                <w:rFonts w:eastAsia="Symbol"/>
                <w:noProof/>
                <w:lang w:val="en-US"/>
              </w:rPr>
            </w:pPr>
          </w:p>
          <w:p w14:paraId="1AB568AA" w14:textId="5506F713" w:rsidR="00F76FB0" w:rsidRPr="00A5692C" w:rsidRDefault="00F76FB0" w:rsidP="00F76FB0">
            <w:pPr>
              <w:tabs>
                <w:tab w:val="left" w:pos="284"/>
                <w:tab w:val="left" w:pos="709"/>
                <w:tab w:val="left" w:pos="1276"/>
              </w:tabs>
              <w:rPr>
                <w:noProof/>
                <w:lang w:val="en-US"/>
              </w:rPr>
            </w:pPr>
            <w:r w:rsidRPr="00A5692C">
              <w:rPr>
                <w:rFonts w:eastAsia="Symbol"/>
                <w:noProof/>
                <w:lang w:val="en-US"/>
              </w:rPr>
              <w:t xml:space="preserve">3 </w:t>
            </w:r>
            <w:r w:rsidR="00A13723" w:rsidRPr="00A5692C">
              <w:rPr>
                <w:rFonts w:eastAsia="Symbol" w:cs="Symbol"/>
                <w:noProof/>
                <w:lang w:val="en-US"/>
              </w:rPr>
              <w:t>REQUIREMENTS and USE CAS</w:t>
            </w:r>
            <w:r w:rsidR="00A13723" w:rsidRPr="00A5692C">
              <w:rPr>
                <w:rFonts w:eastAsia="Symbol" w:cs="Symbol"/>
                <w:noProof/>
                <w:lang w:val="en-US"/>
              </w:rPr>
              <w:t>E……………….</w:t>
            </w:r>
            <w:r w:rsidRPr="00A5692C">
              <w:rPr>
                <w:rFonts w:eastAsia="Symbol"/>
                <w:noProof/>
                <w:lang w:val="en-US"/>
              </w:rPr>
              <w:t>……………………</w:t>
            </w:r>
            <w:r w:rsidR="00A13723" w:rsidRPr="00A5692C">
              <w:rPr>
                <w:rFonts w:eastAsia="Symbol"/>
                <w:noProof/>
                <w:lang w:val="en-US"/>
              </w:rPr>
              <w:t>….</w:t>
            </w:r>
          </w:p>
        </w:tc>
        <w:tc>
          <w:tcPr>
            <w:tcW w:w="302" w:type="dxa"/>
          </w:tcPr>
          <w:p w14:paraId="67D24F91" w14:textId="77777777" w:rsidR="00F76FB0" w:rsidRDefault="00C2571C" w:rsidP="00C2571C">
            <w:pPr>
              <w:tabs>
                <w:tab w:val="left" w:pos="284"/>
                <w:tab w:val="left" w:pos="709"/>
              </w:tabs>
              <w:snapToGrid w:val="0"/>
              <w:jc w:val="center"/>
              <w:cnfStyle w:val="000000100000" w:firstRow="0" w:lastRow="0" w:firstColumn="0" w:lastColumn="0" w:oddVBand="0" w:evenVBand="0" w:oddHBand="1" w:evenHBand="0" w:firstRowFirstColumn="0" w:firstRowLastColumn="0" w:lastRowFirstColumn="0" w:lastRowLastColumn="0"/>
              <w:rPr>
                <w:rFonts w:eastAsia="Symbol"/>
                <w:noProof/>
                <w:lang w:val="en-US"/>
              </w:rPr>
            </w:pPr>
            <w:r>
              <w:rPr>
                <w:rFonts w:eastAsia="Symbol"/>
                <w:noProof/>
                <w:lang w:val="en-US"/>
              </w:rPr>
              <w:t>6</w:t>
            </w:r>
            <w:r w:rsidR="00A5692C">
              <w:rPr>
                <w:rFonts w:eastAsia="Symbol"/>
                <w:noProof/>
                <w:lang w:val="en-US"/>
              </w:rPr>
              <w:t xml:space="preserve">     </w:t>
            </w:r>
          </w:p>
          <w:p w14:paraId="22B03B43" w14:textId="259CC628" w:rsidR="00C2571C" w:rsidRPr="00C2571C" w:rsidRDefault="00C2571C" w:rsidP="00C2571C">
            <w:pPr>
              <w:cnfStyle w:val="000000100000" w:firstRow="0" w:lastRow="0" w:firstColumn="0" w:lastColumn="0" w:oddVBand="0" w:evenVBand="0" w:oddHBand="1" w:evenHBand="0" w:firstRowFirstColumn="0" w:firstRowLastColumn="0" w:lastRowFirstColumn="0" w:lastRowLastColumn="0"/>
              <w:rPr>
                <w:rFonts w:eastAsia="Symbol"/>
                <w:lang w:val="en-US"/>
              </w:rPr>
            </w:pPr>
          </w:p>
        </w:tc>
      </w:tr>
      <w:tr w:rsidR="00F76FB0" w:rsidRPr="00FC462D" w14:paraId="6D6DEA35" w14:textId="77777777" w:rsidTr="00C2571C">
        <w:trPr>
          <w:trHeight w:val="407"/>
        </w:trPr>
        <w:tc>
          <w:tcPr>
            <w:cnfStyle w:val="000010000000" w:firstRow="0" w:lastRow="0" w:firstColumn="0" w:lastColumn="0" w:oddVBand="1" w:evenVBand="0" w:oddHBand="0" w:evenHBand="0" w:firstRowFirstColumn="0" w:firstRowLastColumn="0" w:lastRowFirstColumn="0" w:lastRowLastColumn="0"/>
            <w:tcW w:w="8770" w:type="dxa"/>
          </w:tcPr>
          <w:p w14:paraId="318C4707" w14:textId="0C8542C5" w:rsidR="00F76FB0" w:rsidRPr="00A5692C" w:rsidRDefault="00F76FB0" w:rsidP="00A5692C">
            <w:pPr>
              <w:pStyle w:val="ListeParagraf"/>
              <w:numPr>
                <w:ilvl w:val="1"/>
                <w:numId w:val="17"/>
              </w:numPr>
              <w:tabs>
                <w:tab w:val="left" w:pos="284"/>
                <w:tab w:val="left" w:pos="709"/>
                <w:tab w:val="left" w:pos="1276"/>
              </w:tabs>
              <w:rPr>
                <w:noProof/>
                <w:lang w:val="en-US"/>
              </w:rPr>
            </w:pPr>
            <w:r w:rsidRPr="00A5692C">
              <w:rPr>
                <w:rFonts w:eastAsia="Symbol"/>
                <w:noProof/>
                <w:lang w:val="en-US"/>
              </w:rPr>
              <w:tab/>
            </w:r>
            <w:r w:rsidR="00A5692C">
              <w:rPr>
                <w:rFonts w:eastAsia="Symbol"/>
                <w:noProof/>
                <w:lang w:val="en-US"/>
              </w:rPr>
              <w:t>Personas……………………</w:t>
            </w:r>
            <w:r w:rsidRPr="00A5692C">
              <w:rPr>
                <w:rFonts w:eastAsia="Symbol"/>
                <w:noProof/>
                <w:lang w:val="en-US"/>
              </w:rPr>
              <w:t>………………………………………….…</w:t>
            </w:r>
          </w:p>
        </w:tc>
        <w:tc>
          <w:tcPr>
            <w:tcW w:w="302" w:type="dxa"/>
          </w:tcPr>
          <w:p w14:paraId="6D8DA132" w14:textId="6CB86B29" w:rsidR="00A5692C" w:rsidRPr="00A5692C" w:rsidRDefault="00A5692C" w:rsidP="00A5692C">
            <w:pPr>
              <w:tabs>
                <w:tab w:val="left" w:pos="284"/>
                <w:tab w:val="left" w:pos="709"/>
              </w:tabs>
              <w:jc w:val="right"/>
              <w:cnfStyle w:val="000000000000" w:firstRow="0" w:lastRow="0" w:firstColumn="0" w:lastColumn="0" w:oddVBand="0" w:evenVBand="0" w:oddHBand="0" w:evenHBand="0" w:firstRowFirstColumn="0" w:firstRowLastColumn="0" w:lastRowFirstColumn="0" w:lastRowLastColumn="0"/>
              <w:rPr>
                <w:rFonts w:eastAsia="Symbol"/>
                <w:noProof/>
                <w:lang w:val="en-US"/>
              </w:rPr>
            </w:pPr>
            <w:r>
              <w:rPr>
                <w:rFonts w:eastAsia="Symbol"/>
                <w:noProof/>
                <w:lang w:val="en-US"/>
              </w:rPr>
              <w:t>7</w:t>
            </w:r>
          </w:p>
        </w:tc>
      </w:tr>
      <w:tr w:rsidR="00C2571C" w:rsidRPr="00FC462D" w14:paraId="53EF4D8C" w14:textId="77777777" w:rsidTr="00B84B53">
        <w:trPr>
          <w:cnfStyle w:val="000000100000" w:firstRow="0" w:lastRow="0" w:firstColumn="0" w:lastColumn="0" w:oddVBand="0" w:evenVBand="0" w:oddHBand="1" w:evenHBand="0" w:firstRowFirstColumn="0" w:firstRowLastColumn="0" w:lastRowFirstColumn="0" w:lastRowLastColumn="0"/>
          <w:trHeight w:val="371"/>
        </w:trPr>
        <w:tc>
          <w:tcPr>
            <w:cnfStyle w:val="000010000000" w:firstRow="0" w:lastRow="0" w:firstColumn="0" w:lastColumn="0" w:oddVBand="1" w:evenVBand="0" w:oddHBand="0" w:evenHBand="0" w:firstRowFirstColumn="0" w:firstRowLastColumn="0" w:lastRowFirstColumn="0" w:lastRowLastColumn="0"/>
            <w:tcW w:w="8770" w:type="dxa"/>
          </w:tcPr>
          <w:p w14:paraId="688FB06F" w14:textId="0E0E6711" w:rsidR="00C2571C" w:rsidRPr="00FC462D" w:rsidRDefault="00C2571C" w:rsidP="00B84B53">
            <w:pPr>
              <w:tabs>
                <w:tab w:val="left" w:pos="284"/>
                <w:tab w:val="left" w:pos="709"/>
                <w:tab w:val="left" w:pos="1276"/>
              </w:tabs>
              <w:rPr>
                <w:noProof/>
                <w:lang w:val="en-US"/>
              </w:rPr>
            </w:pPr>
            <w:r w:rsidRPr="00FC462D">
              <w:rPr>
                <w:rFonts w:eastAsia="Symbol"/>
                <w:noProof/>
                <w:lang w:val="en-US"/>
              </w:rPr>
              <w:tab/>
            </w:r>
            <w:r>
              <w:rPr>
                <w:rFonts w:eastAsia="Symbol"/>
                <w:noProof/>
                <w:lang w:val="en-US"/>
              </w:rPr>
              <w:t xml:space="preserve"> 3</w:t>
            </w:r>
            <w:r w:rsidRPr="00FC462D">
              <w:rPr>
                <w:rFonts w:eastAsia="Symbol"/>
                <w:noProof/>
                <w:lang w:val="en-US"/>
              </w:rPr>
              <w:t>.</w:t>
            </w:r>
            <w:r>
              <w:rPr>
                <w:rFonts w:eastAsia="Symbol"/>
                <w:noProof/>
                <w:lang w:val="en-US"/>
              </w:rPr>
              <w:t>2 Features …………..</w:t>
            </w:r>
            <w:r>
              <w:rPr>
                <w:rFonts w:eastAsia="Symbol"/>
                <w:noProof/>
                <w:lang w:val="en-US"/>
              </w:rPr>
              <w:t>……………</w:t>
            </w:r>
            <w:r w:rsidRPr="00FC462D">
              <w:rPr>
                <w:rFonts w:eastAsia="Symbol"/>
                <w:noProof/>
                <w:lang w:val="en-US"/>
              </w:rPr>
              <w:t> …………………………………….…..</w:t>
            </w:r>
          </w:p>
        </w:tc>
        <w:tc>
          <w:tcPr>
            <w:tcW w:w="302" w:type="dxa"/>
          </w:tcPr>
          <w:p w14:paraId="6B7072C1" w14:textId="70D2EA4E" w:rsidR="00C2571C" w:rsidRPr="00FC462D" w:rsidRDefault="00C2571C" w:rsidP="00B84B53">
            <w:pPr>
              <w:tabs>
                <w:tab w:val="left" w:pos="284"/>
                <w:tab w:val="left" w:pos="709"/>
              </w:tabs>
              <w:jc w:val="right"/>
              <w:cnfStyle w:val="000000100000" w:firstRow="0" w:lastRow="0" w:firstColumn="0" w:lastColumn="0" w:oddVBand="0" w:evenVBand="0" w:oddHBand="1" w:evenHBand="0" w:firstRowFirstColumn="0" w:firstRowLastColumn="0" w:lastRowFirstColumn="0" w:lastRowLastColumn="0"/>
              <w:rPr>
                <w:noProof/>
                <w:lang w:val="en-US"/>
              </w:rPr>
            </w:pPr>
            <w:r>
              <w:rPr>
                <w:rFonts w:eastAsia="Symbol"/>
                <w:noProof/>
                <w:lang w:val="en-US"/>
              </w:rPr>
              <w:t>7</w:t>
            </w:r>
          </w:p>
        </w:tc>
      </w:tr>
      <w:tr w:rsidR="00C2571C" w:rsidRPr="00FC462D" w14:paraId="064351BE" w14:textId="77777777" w:rsidTr="00B84B53">
        <w:trPr>
          <w:trHeight w:val="371"/>
        </w:trPr>
        <w:tc>
          <w:tcPr>
            <w:cnfStyle w:val="000010000000" w:firstRow="0" w:lastRow="0" w:firstColumn="0" w:lastColumn="0" w:oddVBand="1" w:evenVBand="0" w:oddHBand="0" w:evenHBand="0" w:firstRowFirstColumn="0" w:firstRowLastColumn="0" w:lastRowFirstColumn="0" w:lastRowLastColumn="0"/>
            <w:tcW w:w="8770" w:type="dxa"/>
          </w:tcPr>
          <w:p w14:paraId="22B9C550" w14:textId="4881EEE6" w:rsidR="00C2571C" w:rsidRPr="00FC462D" w:rsidRDefault="00C2571C" w:rsidP="00B84B53">
            <w:pPr>
              <w:tabs>
                <w:tab w:val="left" w:pos="284"/>
                <w:tab w:val="left" w:pos="709"/>
                <w:tab w:val="left" w:pos="1276"/>
              </w:tabs>
              <w:rPr>
                <w:noProof/>
                <w:lang w:val="en-US"/>
              </w:rPr>
            </w:pPr>
            <w:r w:rsidRPr="00FC462D">
              <w:rPr>
                <w:rFonts w:eastAsia="Symbol"/>
                <w:noProof/>
                <w:lang w:val="en-US"/>
              </w:rPr>
              <w:tab/>
            </w:r>
            <w:r>
              <w:rPr>
                <w:rFonts w:eastAsia="Symbol"/>
                <w:noProof/>
                <w:lang w:val="en-US"/>
              </w:rPr>
              <w:t xml:space="preserve"> 3.3 Use-case scenarios</w:t>
            </w:r>
            <w:r>
              <w:rPr>
                <w:rFonts w:eastAsia="Symbol"/>
                <w:noProof/>
                <w:lang w:val="en-US"/>
              </w:rPr>
              <w:t>…………</w:t>
            </w:r>
            <w:r>
              <w:rPr>
                <w:rFonts w:eastAsia="Symbol"/>
                <w:noProof/>
                <w:lang w:val="en-US"/>
              </w:rPr>
              <w:t>…</w:t>
            </w:r>
            <w:r>
              <w:rPr>
                <w:rFonts w:eastAsia="Symbol"/>
                <w:noProof/>
                <w:lang w:val="en-US"/>
              </w:rPr>
              <w:t>…</w:t>
            </w:r>
            <w:r w:rsidRPr="00FC462D">
              <w:rPr>
                <w:rFonts w:eastAsia="Symbol"/>
                <w:noProof/>
                <w:lang w:val="en-US"/>
              </w:rPr>
              <w:t> …………………………………….…..</w:t>
            </w:r>
          </w:p>
        </w:tc>
        <w:tc>
          <w:tcPr>
            <w:tcW w:w="302" w:type="dxa"/>
          </w:tcPr>
          <w:p w14:paraId="4BD35A7D" w14:textId="68D8554C" w:rsidR="00C2571C" w:rsidRPr="00FC462D" w:rsidRDefault="00C2571C" w:rsidP="00B84B53">
            <w:pPr>
              <w:tabs>
                <w:tab w:val="left" w:pos="284"/>
                <w:tab w:val="left" w:pos="709"/>
              </w:tabs>
              <w:jc w:val="right"/>
              <w:cnfStyle w:val="000000000000" w:firstRow="0" w:lastRow="0" w:firstColumn="0" w:lastColumn="0" w:oddVBand="0" w:evenVBand="0" w:oddHBand="0" w:evenHBand="0" w:firstRowFirstColumn="0" w:firstRowLastColumn="0" w:lastRowFirstColumn="0" w:lastRowLastColumn="0"/>
              <w:rPr>
                <w:noProof/>
                <w:lang w:val="en-US"/>
              </w:rPr>
            </w:pPr>
            <w:r>
              <w:rPr>
                <w:rFonts w:eastAsia="Symbol"/>
                <w:noProof/>
                <w:lang w:val="en-US"/>
              </w:rPr>
              <w:t>8</w:t>
            </w:r>
          </w:p>
        </w:tc>
      </w:tr>
      <w:tr w:rsidR="00C2571C" w:rsidRPr="00FC462D" w14:paraId="14FCDE83" w14:textId="77777777" w:rsidTr="00B84B53">
        <w:trPr>
          <w:cnfStyle w:val="000000100000" w:firstRow="0" w:lastRow="0" w:firstColumn="0" w:lastColumn="0" w:oddVBand="0" w:evenVBand="0" w:oddHBand="1" w:evenHBand="0" w:firstRowFirstColumn="0" w:firstRowLastColumn="0" w:lastRowFirstColumn="0" w:lastRowLastColumn="0"/>
          <w:trHeight w:val="371"/>
        </w:trPr>
        <w:tc>
          <w:tcPr>
            <w:cnfStyle w:val="000010000000" w:firstRow="0" w:lastRow="0" w:firstColumn="0" w:lastColumn="0" w:oddVBand="1" w:evenVBand="0" w:oddHBand="0" w:evenHBand="0" w:firstRowFirstColumn="0" w:firstRowLastColumn="0" w:lastRowFirstColumn="0" w:lastRowLastColumn="0"/>
            <w:tcW w:w="8770" w:type="dxa"/>
          </w:tcPr>
          <w:p w14:paraId="0060892C" w14:textId="3BB6B9E8" w:rsidR="00C2571C" w:rsidRPr="00FC462D" w:rsidRDefault="00C2571C" w:rsidP="00B84B53">
            <w:pPr>
              <w:tabs>
                <w:tab w:val="left" w:pos="284"/>
                <w:tab w:val="left" w:pos="709"/>
                <w:tab w:val="left" w:pos="1276"/>
              </w:tabs>
              <w:rPr>
                <w:noProof/>
                <w:lang w:val="en-US"/>
              </w:rPr>
            </w:pPr>
            <w:r>
              <w:rPr>
                <w:rFonts w:eastAsia="Symbol"/>
                <w:noProof/>
                <w:lang w:val="en-US"/>
              </w:rPr>
              <w:t xml:space="preserve">      </w:t>
            </w:r>
            <w:r>
              <w:rPr>
                <w:rFonts w:eastAsia="Symbol"/>
                <w:noProof/>
                <w:lang w:val="en-US"/>
              </w:rPr>
              <w:t>3</w:t>
            </w:r>
            <w:r>
              <w:rPr>
                <w:rFonts w:eastAsia="Symbol"/>
                <w:noProof/>
                <w:lang w:val="en-US"/>
              </w:rPr>
              <w:t>.4 Functional Requirements</w:t>
            </w:r>
            <w:r>
              <w:rPr>
                <w:rFonts w:eastAsia="Symbol"/>
                <w:noProof/>
                <w:lang w:val="en-US"/>
              </w:rPr>
              <w:t>…………</w:t>
            </w:r>
            <w:r w:rsidRPr="00FC462D">
              <w:rPr>
                <w:rFonts w:eastAsia="Symbol"/>
                <w:noProof/>
                <w:lang w:val="en-US"/>
              </w:rPr>
              <w:t> ………………………………….…..</w:t>
            </w:r>
          </w:p>
        </w:tc>
        <w:tc>
          <w:tcPr>
            <w:tcW w:w="302" w:type="dxa"/>
          </w:tcPr>
          <w:p w14:paraId="127B085F" w14:textId="5EAE81E5" w:rsidR="00C2571C" w:rsidRPr="00FC462D" w:rsidRDefault="00C2571C" w:rsidP="00B84B53">
            <w:pPr>
              <w:tabs>
                <w:tab w:val="left" w:pos="284"/>
                <w:tab w:val="left" w:pos="709"/>
              </w:tabs>
              <w:jc w:val="right"/>
              <w:cnfStyle w:val="000000100000" w:firstRow="0" w:lastRow="0" w:firstColumn="0" w:lastColumn="0" w:oddVBand="0" w:evenVBand="0" w:oddHBand="1" w:evenHBand="0" w:firstRowFirstColumn="0" w:firstRowLastColumn="0" w:lastRowFirstColumn="0" w:lastRowLastColumn="0"/>
              <w:rPr>
                <w:noProof/>
                <w:lang w:val="en-US"/>
              </w:rPr>
            </w:pPr>
            <w:r>
              <w:rPr>
                <w:rFonts w:eastAsia="Symbol"/>
                <w:noProof/>
                <w:lang w:val="en-US"/>
              </w:rPr>
              <w:t>8</w:t>
            </w:r>
          </w:p>
        </w:tc>
      </w:tr>
      <w:tr w:rsidR="00C2571C" w:rsidRPr="00FC462D" w14:paraId="6D21DDAD" w14:textId="77777777" w:rsidTr="00B84B53">
        <w:trPr>
          <w:trHeight w:val="371"/>
        </w:trPr>
        <w:tc>
          <w:tcPr>
            <w:cnfStyle w:val="000010000000" w:firstRow="0" w:lastRow="0" w:firstColumn="0" w:lastColumn="0" w:oddVBand="1" w:evenVBand="0" w:oddHBand="0" w:evenHBand="0" w:firstRowFirstColumn="0" w:firstRowLastColumn="0" w:lastRowFirstColumn="0" w:lastRowLastColumn="0"/>
            <w:tcW w:w="8770" w:type="dxa"/>
          </w:tcPr>
          <w:p w14:paraId="67CB4BF6" w14:textId="2D535CE8" w:rsidR="00C2571C" w:rsidRPr="00C2571C" w:rsidRDefault="00C2571C" w:rsidP="00B84B53">
            <w:pPr>
              <w:tabs>
                <w:tab w:val="left" w:pos="284"/>
                <w:tab w:val="left" w:pos="709"/>
                <w:tab w:val="left" w:pos="1276"/>
              </w:tabs>
              <w:rPr>
                <w:rFonts w:eastAsia="Symbol"/>
                <w:noProof/>
                <w:lang w:val="en-US"/>
              </w:rPr>
            </w:pPr>
            <w:r w:rsidRPr="00FC462D">
              <w:rPr>
                <w:rFonts w:eastAsia="Symbol"/>
                <w:noProof/>
                <w:lang w:val="en-US"/>
              </w:rPr>
              <w:tab/>
            </w:r>
            <w:r>
              <w:rPr>
                <w:rFonts w:eastAsia="Symbol"/>
                <w:noProof/>
                <w:lang w:val="en-US"/>
              </w:rPr>
              <w:t xml:space="preserve"> 3.5 Non-functinol Requirements</w:t>
            </w:r>
            <w:r>
              <w:rPr>
                <w:rFonts w:eastAsia="Symbol"/>
                <w:noProof/>
                <w:lang w:val="en-US"/>
              </w:rPr>
              <w:t>………</w:t>
            </w:r>
            <w:r w:rsidRPr="00FC462D">
              <w:rPr>
                <w:rFonts w:eastAsia="Symbol"/>
                <w:noProof/>
                <w:lang w:val="en-US"/>
              </w:rPr>
              <w:t> …………………………………….…..</w:t>
            </w:r>
          </w:p>
        </w:tc>
        <w:tc>
          <w:tcPr>
            <w:tcW w:w="302" w:type="dxa"/>
          </w:tcPr>
          <w:p w14:paraId="7D2E1D2A" w14:textId="03560842" w:rsidR="00C2571C" w:rsidRPr="00FC462D" w:rsidRDefault="00C2571C" w:rsidP="00B84B53">
            <w:pPr>
              <w:tabs>
                <w:tab w:val="left" w:pos="284"/>
                <w:tab w:val="left" w:pos="709"/>
              </w:tabs>
              <w:jc w:val="right"/>
              <w:cnfStyle w:val="000000000000" w:firstRow="0" w:lastRow="0" w:firstColumn="0" w:lastColumn="0" w:oddVBand="0" w:evenVBand="0" w:oddHBand="0" w:evenHBand="0" w:firstRowFirstColumn="0" w:firstRowLastColumn="0" w:lastRowFirstColumn="0" w:lastRowLastColumn="0"/>
              <w:rPr>
                <w:noProof/>
                <w:lang w:val="en-US"/>
              </w:rPr>
            </w:pPr>
            <w:r>
              <w:rPr>
                <w:rFonts w:eastAsia="Symbol"/>
                <w:noProof/>
                <w:lang w:val="en-US"/>
              </w:rPr>
              <w:t>8</w:t>
            </w:r>
          </w:p>
        </w:tc>
      </w:tr>
      <w:tr w:rsidR="00F76FB0" w:rsidRPr="00FC462D" w14:paraId="657A89A7" w14:textId="77777777" w:rsidTr="00C2571C">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8770" w:type="dxa"/>
          </w:tcPr>
          <w:p w14:paraId="2CBED496" w14:textId="05E117C5" w:rsidR="00A5692C" w:rsidRPr="00C2571C" w:rsidRDefault="00A5692C" w:rsidP="00C2571C">
            <w:pPr>
              <w:tabs>
                <w:tab w:val="left" w:pos="284"/>
                <w:tab w:val="left" w:pos="709"/>
                <w:tab w:val="left" w:pos="1276"/>
              </w:tabs>
              <w:rPr>
                <w:noProof/>
                <w:lang w:val="en-US"/>
              </w:rPr>
            </w:pPr>
          </w:p>
        </w:tc>
        <w:tc>
          <w:tcPr>
            <w:tcW w:w="302" w:type="dxa"/>
          </w:tcPr>
          <w:p w14:paraId="2FEE5689" w14:textId="3AB367DD" w:rsidR="00F76FB0" w:rsidRPr="00FC462D" w:rsidRDefault="00F76FB0" w:rsidP="00C2571C">
            <w:pPr>
              <w:tabs>
                <w:tab w:val="left" w:pos="284"/>
                <w:tab w:val="left" w:pos="709"/>
              </w:tabs>
              <w:cnfStyle w:val="000000100000" w:firstRow="0" w:lastRow="0" w:firstColumn="0" w:lastColumn="0" w:oddVBand="0" w:evenVBand="0" w:oddHBand="1" w:evenHBand="0" w:firstRowFirstColumn="0" w:firstRowLastColumn="0" w:lastRowFirstColumn="0" w:lastRowLastColumn="0"/>
              <w:rPr>
                <w:noProof/>
                <w:lang w:val="en-US"/>
              </w:rPr>
            </w:pPr>
          </w:p>
        </w:tc>
      </w:tr>
      <w:tr w:rsidR="00F76FB0" w:rsidRPr="00FC462D" w14:paraId="35806E3D" w14:textId="77777777" w:rsidTr="00C2571C">
        <w:trPr>
          <w:trHeight w:val="358"/>
        </w:trPr>
        <w:tc>
          <w:tcPr>
            <w:cnfStyle w:val="000010000000" w:firstRow="0" w:lastRow="0" w:firstColumn="0" w:lastColumn="0" w:oddVBand="1" w:evenVBand="0" w:oddHBand="0" w:evenHBand="0" w:firstRowFirstColumn="0" w:firstRowLastColumn="0" w:lastRowFirstColumn="0" w:lastRowLastColumn="0"/>
            <w:tcW w:w="8770" w:type="dxa"/>
          </w:tcPr>
          <w:p w14:paraId="28FFBB3D" w14:textId="77777777" w:rsidR="00F76FB0" w:rsidRPr="00FC462D" w:rsidRDefault="00F76FB0" w:rsidP="00F76FB0">
            <w:pPr>
              <w:tabs>
                <w:tab w:val="left" w:pos="284"/>
                <w:tab w:val="left" w:pos="709"/>
                <w:tab w:val="left" w:pos="1276"/>
              </w:tabs>
              <w:rPr>
                <w:noProof/>
                <w:lang w:val="en-US"/>
              </w:rPr>
            </w:pPr>
            <w:r w:rsidRPr="00FC462D">
              <w:rPr>
                <w:rFonts w:eastAsia="Symbol"/>
                <w:noProof/>
                <w:lang w:val="en-US"/>
              </w:rPr>
              <w:t>4 CONCLUSIONS ……………………………………………………...………</w:t>
            </w:r>
          </w:p>
        </w:tc>
        <w:tc>
          <w:tcPr>
            <w:tcW w:w="302" w:type="dxa"/>
          </w:tcPr>
          <w:p w14:paraId="75BED864" w14:textId="7AB9E31D" w:rsidR="00F76FB0" w:rsidRPr="00FC462D" w:rsidRDefault="00C2571C" w:rsidP="00F76FB0">
            <w:pPr>
              <w:tabs>
                <w:tab w:val="left" w:pos="284"/>
                <w:tab w:val="left" w:pos="709"/>
              </w:tabs>
              <w:jc w:val="right"/>
              <w:cnfStyle w:val="000000000000" w:firstRow="0" w:lastRow="0" w:firstColumn="0" w:lastColumn="0" w:oddVBand="0" w:evenVBand="0" w:oddHBand="0" w:evenHBand="0" w:firstRowFirstColumn="0" w:firstRowLastColumn="0" w:lastRowFirstColumn="0" w:lastRowLastColumn="0"/>
              <w:rPr>
                <w:noProof/>
                <w:lang w:val="en-US"/>
              </w:rPr>
            </w:pPr>
            <w:r>
              <w:rPr>
                <w:rFonts w:eastAsia="Symbol"/>
                <w:noProof/>
                <w:lang w:val="en-US"/>
              </w:rPr>
              <w:t>8</w:t>
            </w:r>
          </w:p>
        </w:tc>
      </w:tr>
      <w:tr w:rsidR="00F76FB0" w:rsidRPr="00FC462D" w14:paraId="020DDB1E" w14:textId="77777777" w:rsidTr="00C2571C">
        <w:trPr>
          <w:cnfStyle w:val="000000100000" w:firstRow="0" w:lastRow="0" w:firstColumn="0" w:lastColumn="0" w:oddVBand="0" w:evenVBand="0" w:oddHBand="1" w:evenHBand="0" w:firstRowFirstColumn="0" w:firstRowLastColumn="0" w:lastRowFirstColumn="0" w:lastRowLastColumn="0"/>
          <w:trHeight w:val="358"/>
        </w:trPr>
        <w:tc>
          <w:tcPr>
            <w:cnfStyle w:val="000010000000" w:firstRow="0" w:lastRow="0" w:firstColumn="0" w:lastColumn="0" w:oddVBand="1" w:evenVBand="0" w:oddHBand="0" w:evenHBand="0" w:firstRowFirstColumn="0" w:firstRowLastColumn="0" w:lastRowFirstColumn="0" w:lastRowLastColumn="0"/>
            <w:tcW w:w="8770" w:type="dxa"/>
          </w:tcPr>
          <w:p w14:paraId="1B11E205" w14:textId="77777777" w:rsidR="00F76FB0" w:rsidRPr="00FC462D" w:rsidRDefault="00F76FB0" w:rsidP="00F76FB0">
            <w:pPr>
              <w:tabs>
                <w:tab w:val="left" w:pos="284"/>
                <w:tab w:val="left" w:pos="709"/>
                <w:tab w:val="left" w:pos="1276"/>
              </w:tabs>
              <w:rPr>
                <w:noProof/>
                <w:lang w:val="en-US"/>
              </w:rPr>
            </w:pPr>
            <w:r w:rsidRPr="00FC462D">
              <w:rPr>
                <w:rFonts w:eastAsia="Symbol"/>
                <w:noProof/>
                <w:lang w:val="en-US"/>
              </w:rPr>
              <w:t>REFERENCES …………………………………………………………………</w:t>
            </w:r>
          </w:p>
        </w:tc>
        <w:tc>
          <w:tcPr>
            <w:tcW w:w="302" w:type="dxa"/>
          </w:tcPr>
          <w:p w14:paraId="6AD1CEB6" w14:textId="77777777" w:rsidR="00F76FB0" w:rsidRDefault="00F76FB0" w:rsidP="00F76FB0">
            <w:pPr>
              <w:tabs>
                <w:tab w:val="left" w:pos="284"/>
                <w:tab w:val="left" w:pos="709"/>
              </w:tabs>
              <w:jc w:val="right"/>
              <w:cnfStyle w:val="000000100000" w:firstRow="0" w:lastRow="0" w:firstColumn="0" w:lastColumn="0" w:oddVBand="0" w:evenVBand="0" w:oddHBand="1" w:evenHBand="0" w:firstRowFirstColumn="0" w:firstRowLastColumn="0" w:lastRowFirstColumn="0" w:lastRowLastColumn="0"/>
              <w:rPr>
                <w:rFonts w:eastAsia="Symbol"/>
                <w:noProof/>
                <w:lang w:val="en-US"/>
              </w:rPr>
            </w:pPr>
            <w:r>
              <w:rPr>
                <w:rFonts w:eastAsia="Symbol"/>
                <w:noProof/>
                <w:lang w:val="en-US"/>
              </w:rPr>
              <w:t>9</w:t>
            </w:r>
          </w:p>
          <w:p w14:paraId="181894B6" w14:textId="73F5CCEE" w:rsidR="00F76FB0" w:rsidRPr="00FC462D" w:rsidRDefault="00F76FB0" w:rsidP="00F76FB0">
            <w:pPr>
              <w:tabs>
                <w:tab w:val="left" w:pos="284"/>
                <w:tab w:val="left" w:pos="709"/>
              </w:tabs>
              <w:jc w:val="right"/>
              <w:cnfStyle w:val="000000100000" w:firstRow="0" w:lastRow="0" w:firstColumn="0" w:lastColumn="0" w:oddVBand="0" w:evenVBand="0" w:oddHBand="1" w:evenHBand="0" w:firstRowFirstColumn="0" w:firstRowLastColumn="0" w:lastRowFirstColumn="0" w:lastRowLastColumn="0"/>
              <w:rPr>
                <w:noProof/>
                <w:lang w:val="en-US"/>
              </w:rPr>
            </w:pPr>
          </w:p>
        </w:tc>
      </w:tr>
    </w:tbl>
    <w:p w14:paraId="2A1E0497" w14:textId="77777777" w:rsidR="00232AB3" w:rsidRDefault="00232AB3" w:rsidP="00232AB3">
      <w:pPr>
        <w:rPr>
          <w:noProof/>
          <w:lang w:val="en-US"/>
        </w:rPr>
      </w:pPr>
    </w:p>
    <w:p w14:paraId="6D5F05DE" w14:textId="77777777" w:rsidR="00A13723" w:rsidRPr="00A13723" w:rsidRDefault="00A13723" w:rsidP="00A13723">
      <w:pPr>
        <w:rPr>
          <w:lang w:val="en-US"/>
        </w:rPr>
      </w:pPr>
    </w:p>
    <w:p w14:paraId="1560F76C" w14:textId="77777777" w:rsidR="00A13723" w:rsidRPr="00A13723" w:rsidRDefault="00A13723" w:rsidP="00A13723">
      <w:pPr>
        <w:rPr>
          <w:lang w:val="en-US"/>
        </w:rPr>
      </w:pPr>
    </w:p>
    <w:p w14:paraId="657E6E7F" w14:textId="77777777" w:rsidR="00A13723" w:rsidRPr="00A13723" w:rsidRDefault="00A13723" w:rsidP="00A13723">
      <w:pPr>
        <w:rPr>
          <w:lang w:val="en-US"/>
        </w:rPr>
      </w:pPr>
    </w:p>
    <w:p w14:paraId="4CCF4AA9" w14:textId="77777777" w:rsidR="00A13723" w:rsidRPr="00A13723" w:rsidRDefault="00A13723" w:rsidP="00A13723">
      <w:pPr>
        <w:rPr>
          <w:lang w:val="en-US"/>
        </w:rPr>
      </w:pPr>
    </w:p>
    <w:p w14:paraId="331BEA6A" w14:textId="77777777" w:rsidR="00A13723" w:rsidRPr="00A13723" w:rsidRDefault="00A13723" w:rsidP="00A13723">
      <w:pPr>
        <w:rPr>
          <w:lang w:val="en-US"/>
        </w:rPr>
      </w:pPr>
    </w:p>
    <w:p w14:paraId="0B2AAD7D" w14:textId="7C5EBC25" w:rsidR="00A13723" w:rsidRDefault="00A13723" w:rsidP="00A13723">
      <w:pPr>
        <w:tabs>
          <w:tab w:val="left" w:pos="1313"/>
        </w:tabs>
        <w:rPr>
          <w:noProof/>
          <w:lang w:val="en-US"/>
        </w:rPr>
      </w:pPr>
      <w:r>
        <w:rPr>
          <w:noProof/>
          <w:lang w:val="en-US"/>
        </w:rPr>
        <w:tab/>
      </w:r>
    </w:p>
    <w:p w14:paraId="689BCEEF" w14:textId="7F4E5D50" w:rsidR="00A13723" w:rsidRPr="00A13723" w:rsidRDefault="00A13723" w:rsidP="00A13723">
      <w:pPr>
        <w:tabs>
          <w:tab w:val="left" w:pos="1313"/>
        </w:tabs>
        <w:rPr>
          <w:lang w:val="en-US"/>
        </w:rPr>
        <w:sectPr w:rsidR="00A13723" w:rsidRPr="00A13723" w:rsidSect="001B0968">
          <w:headerReference w:type="even" r:id="rId11"/>
          <w:headerReference w:type="default" r:id="rId12"/>
          <w:footerReference w:type="even" r:id="rId13"/>
          <w:footerReference w:type="default" r:id="rId14"/>
          <w:headerReference w:type="first" r:id="rId15"/>
          <w:footerReference w:type="first" r:id="rId16"/>
          <w:pgSz w:w="11906" w:h="16838"/>
          <w:pgMar w:top="1701" w:right="1134" w:bottom="1418" w:left="2268" w:header="720" w:footer="708" w:gutter="0"/>
          <w:pgNumType w:start="0"/>
          <w:cols w:space="708"/>
          <w:titlePg/>
          <w:docGrid w:linePitch="360"/>
        </w:sectPr>
      </w:pPr>
      <w:r>
        <w:rPr>
          <w:lang w:val="en-US"/>
        </w:rPr>
        <w:tab/>
      </w:r>
    </w:p>
    <w:p w14:paraId="3C5E9A24" w14:textId="5798CAAD" w:rsidR="00D344D7" w:rsidRPr="00FC462D" w:rsidRDefault="00D344D7" w:rsidP="00CA2349">
      <w:pPr>
        <w:rPr>
          <w:noProof/>
          <w:lang w:val="en-US"/>
        </w:rPr>
      </w:pPr>
      <w:r w:rsidRPr="00FC462D">
        <w:rPr>
          <w:rFonts w:eastAsia="Symbol" w:cs="Symbol"/>
          <w:b/>
          <w:noProof/>
          <w:szCs w:val="28"/>
          <w:lang w:val="en-US"/>
        </w:rPr>
        <w:lastRenderedPageBreak/>
        <w:t>ABSTRACT</w:t>
      </w:r>
    </w:p>
    <w:p w14:paraId="144C3677" w14:textId="77777777" w:rsidR="00D344D7" w:rsidRPr="00FC462D" w:rsidRDefault="00D344D7" w:rsidP="00FF0663">
      <w:pPr>
        <w:jc w:val="center"/>
        <w:rPr>
          <w:rFonts w:eastAsia="Symbol" w:cs="Symbol"/>
          <w:noProof/>
          <w:lang w:val="en-US"/>
        </w:rPr>
      </w:pPr>
    </w:p>
    <w:p w14:paraId="737E7DB8" w14:textId="0DFB50D3" w:rsidR="00397E74" w:rsidRDefault="00397E74" w:rsidP="00397E74">
      <w:pPr>
        <w:tabs>
          <w:tab w:val="left" w:pos="284"/>
          <w:tab w:val="left" w:pos="709"/>
        </w:tabs>
        <w:rPr>
          <w:rFonts w:eastAsia="Symbol" w:cs="Symbol"/>
          <w:noProof/>
          <w:lang w:val="en-US"/>
        </w:rPr>
      </w:pPr>
      <w:r>
        <w:rPr>
          <w:rFonts w:eastAsia="Symbol" w:cs="Symbol"/>
          <w:noProof/>
          <w:lang w:val="en-US"/>
        </w:rPr>
        <w:tab/>
      </w:r>
      <w:r w:rsidRPr="00397E74">
        <w:rPr>
          <w:rFonts w:eastAsia="Symbol" w:cs="Symbol"/>
          <w:noProof/>
          <w:lang w:val="en-US"/>
        </w:rPr>
        <w:t xml:space="preserve">In this project, we aspire to develop a solar panel hotspot detection system. The system gets visual information from the thermal camera, processes it, and transfers it to a server for detection of hotspots using the YOLO (You Only Look Once) real-time object detection model and OpenCV. </w:t>
      </w:r>
    </w:p>
    <w:p w14:paraId="56A9DFF2" w14:textId="77777777" w:rsidR="00397E74" w:rsidRDefault="00397E74" w:rsidP="00397E74">
      <w:pPr>
        <w:tabs>
          <w:tab w:val="left" w:pos="284"/>
          <w:tab w:val="left" w:pos="709"/>
        </w:tabs>
        <w:rPr>
          <w:rFonts w:eastAsia="Symbol" w:cs="Symbol"/>
          <w:noProof/>
          <w:lang w:val="en-US"/>
        </w:rPr>
      </w:pPr>
    </w:p>
    <w:p w14:paraId="4E013A87" w14:textId="77777777" w:rsidR="00397E74" w:rsidRDefault="00397E74" w:rsidP="00397E74">
      <w:pPr>
        <w:tabs>
          <w:tab w:val="left" w:pos="284"/>
          <w:tab w:val="left" w:pos="709"/>
        </w:tabs>
        <w:rPr>
          <w:rFonts w:eastAsia="Symbol" w:cs="Symbol"/>
          <w:noProof/>
          <w:lang w:val="en-US"/>
        </w:rPr>
      </w:pPr>
      <w:r>
        <w:rPr>
          <w:rFonts w:eastAsia="Symbol" w:cs="Symbol"/>
          <w:noProof/>
          <w:lang w:val="en-US"/>
        </w:rPr>
        <w:tab/>
      </w:r>
      <w:r w:rsidRPr="00397E74">
        <w:rPr>
          <w:rFonts w:eastAsia="Symbol" w:cs="Symbol"/>
          <w:noProof/>
          <w:lang w:val="en-US"/>
        </w:rPr>
        <w:t>The system comprises two critical components. The first part is the mainboard which is equipped with an internet connection and has the ability to capture thermal images. It receives data from the thermal camera, processes it into an image, and then sends it to the detection model. The second part is a server-based real-time detection system. Although this part seems to be easily done with the help of libraries at first, setting up the backend infrastructure of the system will be quite challenging. Additionally, additional features may require us to devote more time and in-depth study to the object recognition system.</w:t>
      </w:r>
    </w:p>
    <w:p w14:paraId="2DA61E68" w14:textId="77777777" w:rsidR="008A2F22" w:rsidRPr="00FC462D" w:rsidRDefault="008A2F22" w:rsidP="00CA2349">
      <w:pPr>
        <w:ind w:firstLine="567"/>
        <w:jc w:val="both"/>
        <w:rPr>
          <w:rFonts w:eastAsia="Symbol" w:cs="Symbol"/>
          <w:noProof/>
          <w:lang w:val="en-US"/>
        </w:rPr>
      </w:pPr>
    </w:p>
    <w:p w14:paraId="58E95279" w14:textId="77777777" w:rsidR="008A2F22" w:rsidRPr="00FC462D" w:rsidRDefault="008A2F22" w:rsidP="00CA2349">
      <w:pPr>
        <w:ind w:firstLine="567"/>
        <w:jc w:val="both"/>
        <w:rPr>
          <w:rFonts w:eastAsia="Symbol" w:cs="Symbol"/>
          <w:noProof/>
          <w:lang w:val="en-US"/>
        </w:rPr>
      </w:pPr>
    </w:p>
    <w:p w14:paraId="0A0DCBDE" w14:textId="77777777" w:rsidR="008A2F22" w:rsidRPr="00FC462D" w:rsidRDefault="008A2F22" w:rsidP="00CA2349">
      <w:pPr>
        <w:ind w:firstLine="567"/>
        <w:jc w:val="both"/>
        <w:rPr>
          <w:rFonts w:eastAsia="Symbol" w:cs="Symbol"/>
          <w:noProof/>
          <w:lang w:val="en-US"/>
        </w:rPr>
      </w:pPr>
    </w:p>
    <w:p w14:paraId="4E52CA4E" w14:textId="77777777" w:rsidR="008A2F22" w:rsidRPr="00FC462D" w:rsidRDefault="008A2F22" w:rsidP="00CA2349">
      <w:pPr>
        <w:ind w:firstLine="567"/>
        <w:jc w:val="both"/>
        <w:rPr>
          <w:rFonts w:eastAsia="Symbol" w:cs="Symbol"/>
          <w:noProof/>
          <w:lang w:val="en-US"/>
        </w:rPr>
      </w:pPr>
    </w:p>
    <w:p w14:paraId="5927F730" w14:textId="77777777" w:rsidR="008A2F22" w:rsidRPr="00FC462D" w:rsidRDefault="008A2F22" w:rsidP="00CA2349">
      <w:pPr>
        <w:ind w:firstLine="567"/>
        <w:jc w:val="both"/>
        <w:rPr>
          <w:rFonts w:eastAsia="Symbol" w:cs="Symbol"/>
          <w:noProof/>
          <w:lang w:val="en-US"/>
        </w:rPr>
      </w:pPr>
    </w:p>
    <w:p w14:paraId="6D42D902" w14:textId="77777777" w:rsidR="008A2F22" w:rsidRPr="00FC462D" w:rsidRDefault="008A2F22" w:rsidP="00CA2349">
      <w:pPr>
        <w:ind w:firstLine="567"/>
        <w:jc w:val="both"/>
        <w:rPr>
          <w:rFonts w:eastAsia="Symbol" w:cs="Symbol"/>
          <w:noProof/>
          <w:lang w:val="en-US"/>
        </w:rPr>
      </w:pPr>
    </w:p>
    <w:p w14:paraId="388C0322" w14:textId="77777777" w:rsidR="008A2F22" w:rsidRPr="00FC462D" w:rsidRDefault="008A2F22" w:rsidP="00CA2349">
      <w:pPr>
        <w:ind w:firstLine="567"/>
        <w:jc w:val="both"/>
        <w:rPr>
          <w:rFonts w:eastAsia="Symbol" w:cs="Symbol"/>
          <w:noProof/>
          <w:lang w:val="en-US"/>
        </w:rPr>
      </w:pPr>
    </w:p>
    <w:p w14:paraId="6E610E48" w14:textId="77777777" w:rsidR="008A2F22" w:rsidRPr="00FC462D" w:rsidRDefault="008A2F22" w:rsidP="00CA2349">
      <w:pPr>
        <w:ind w:firstLine="567"/>
        <w:jc w:val="both"/>
        <w:rPr>
          <w:rFonts w:eastAsia="Symbol" w:cs="Symbol"/>
          <w:noProof/>
          <w:lang w:val="en-US"/>
        </w:rPr>
      </w:pPr>
    </w:p>
    <w:p w14:paraId="1C6DE5AE" w14:textId="77777777" w:rsidR="008A2F22" w:rsidRPr="00FC462D" w:rsidRDefault="008A2F22" w:rsidP="00CA2349">
      <w:pPr>
        <w:ind w:firstLine="567"/>
        <w:jc w:val="both"/>
        <w:rPr>
          <w:rFonts w:eastAsia="Symbol" w:cs="Symbol"/>
          <w:noProof/>
          <w:lang w:val="en-US"/>
        </w:rPr>
      </w:pPr>
    </w:p>
    <w:p w14:paraId="3F111210" w14:textId="77777777" w:rsidR="008A2F22" w:rsidRPr="00FC462D" w:rsidRDefault="008A2F22" w:rsidP="00CA2349">
      <w:pPr>
        <w:ind w:firstLine="567"/>
        <w:jc w:val="both"/>
        <w:rPr>
          <w:rFonts w:eastAsia="Symbol" w:cs="Symbol"/>
          <w:noProof/>
          <w:lang w:val="en-US"/>
        </w:rPr>
      </w:pPr>
    </w:p>
    <w:p w14:paraId="0CEEBF17" w14:textId="77777777" w:rsidR="008A2F22" w:rsidRPr="00FC462D" w:rsidRDefault="008A2F22" w:rsidP="00CA2349">
      <w:pPr>
        <w:ind w:firstLine="567"/>
        <w:jc w:val="both"/>
        <w:rPr>
          <w:rFonts w:eastAsia="Symbol" w:cs="Symbol"/>
          <w:noProof/>
          <w:lang w:val="en-US"/>
        </w:rPr>
      </w:pPr>
    </w:p>
    <w:p w14:paraId="3E258F93" w14:textId="77777777" w:rsidR="008A2F22" w:rsidRPr="00FC462D" w:rsidRDefault="008A2F22" w:rsidP="00CA2349">
      <w:pPr>
        <w:ind w:firstLine="567"/>
        <w:jc w:val="both"/>
        <w:rPr>
          <w:rFonts w:eastAsia="Symbol" w:cs="Symbol"/>
          <w:noProof/>
          <w:lang w:val="en-US"/>
        </w:rPr>
      </w:pPr>
    </w:p>
    <w:p w14:paraId="4201D969" w14:textId="77777777" w:rsidR="008A2F22" w:rsidRPr="00FC462D" w:rsidRDefault="008A2F22" w:rsidP="00CA2349">
      <w:pPr>
        <w:ind w:firstLine="567"/>
        <w:jc w:val="both"/>
        <w:rPr>
          <w:rFonts w:eastAsia="Symbol" w:cs="Symbol"/>
          <w:noProof/>
          <w:lang w:val="en-US"/>
        </w:rPr>
      </w:pPr>
    </w:p>
    <w:p w14:paraId="5BFE7745" w14:textId="77777777" w:rsidR="008A2F22" w:rsidRPr="00FC462D" w:rsidRDefault="008A2F22" w:rsidP="00CA2349">
      <w:pPr>
        <w:ind w:firstLine="567"/>
        <w:jc w:val="both"/>
        <w:rPr>
          <w:rFonts w:eastAsia="Symbol" w:cs="Symbol"/>
          <w:noProof/>
          <w:lang w:val="en-US"/>
        </w:rPr>
      </w:pPr>
    </w:p>
    <w:p w14:paraId="4C328202" w14:textId="77777777" w:rsidR="008A2F22" w:rsidRPr="00FC462D" w:rsidRDefault="008A2F22" w:rsidP="00CA2349">
      <w:pPr>
        <w:ind w:firstLine="567"/>
        <w:jc w:val="both"/>
        <w:rPr>
          <w:rFonts w:eastAsia="Symbol" w:cs="Symbol"/>
          <w:noProof/>
          <w:lang w:val="en-US"/>
        </w:rPr>
      </w:pPr>
    </w:p>
    <w:p w14:paraId="48B26ECD" w14:textId="77777777" w:rsidR="008A2F22" w:rsidRPr="00FC462D" w:rsidRDefault="008A2F22" w:rsidP="00CA2349">
      <w:pPr>
        <w:ind w:firstLine="567"/>
        <w:jc w:val="both"/>
        <w:rPr>
          <w:rFonts w:eastAsia="Symbol" w:cs="Symbol"/>
          <w:noProof/>
          <w:lang w:val="en-US"/>
        </w:rPr>
      </w:pPr>
    </w:p>
    <w:p w14:paraId="005193C8" w14:textId="77777777" w:rsidR="008A2F22" w:rsidRPr="00FC462D" w:rsidRDefault="008A2F22" w:rsidP="00CA2349">
      <w:pPr>
        <w:ind w:firstLine="567"/>
        <w:jc w:val="both"/>
        <w:rPr>
          <w:rFonts w:eastAsia="Symbol" w:cs="Symbol"/>
          <w:noProof/>
          <w:lang w:val="en-US"/>
        </w:rPr>
      </w:pPr>
    </w:p>
    <w:p w14:paraId="549F02F2" w14:textId="77777777" w:rsidR="008A2F22" w:rsidRPr="00FC462D" w:rsidRDefault="008A2F22" w:rsidP="00CA2349">
      <w:pPr>
        <w:ind w:firstLine="567"/>
        <w:jc w:val="both"/>
        <w:rPr>
          <w:rFonts w:eastAsia="Symbol" w:cs="Symbol"/>
          <w:noProof/>
          <w:lang w:val="en-US"/>
        </w:rPr>
      </w:pPr>
    </w:p>
    <w:p w14:paraId="7340ECF5" w14:textId="77777777" w:rsidR="008A2F22" w:rsidRPr="00FC462D" w:rsidRDefault="008A2F22" w:rsidP="00CA2349">
      <w:pPr>
        <w:ind w:firstLine="567"/>
        <w:jc w:val="both"/>
        <w:rPr>
          <w:rFonts w:eastAsia="Symbol" w:cs="Symbol"/>
          <w:noProof/>
          <w:lang w:val="en-US"/>
        </w:rPr>
      </w:pPr>
    </w:p>
    <w:p w14:paraId="1CCF6293" w14:textId="77777777" w:rsidR="008A2F22" w:rsidRPr="00FC462D" w:rsidRDefault="008A2F22" w:rsidP="00CA2349">
      <w:pPr>
        <w:ind w:firstLine="567"/>
        <w:jc w:val="both"/>
        <w:rPr>
          <w:rFonts w:eastAsia="Symbol" w:cs="Symbol"/>
          <w:noProof/>
          <w:lang w:val="en-US"/>
        </w:rPr>
      </w:pPr>
    </w:p>
    <w:p w14:paraId="5B0566B6" w14:textId="77777777" w:rsidR="008A2F22" w:rsidRPr="00FC462D" w:rsidRDefault="008A2F22" w:rsidP="00CA2349">
      <w:pPr>
        <w:ind w:firstLine="567"/>
        <w:jc w:val="both"/>
        <w:rPr>
          <w:rFonts w:eastAsia="Symbol" w:cs="Symbol"/>
          <w:noProof/>
          <w:lang w:val="en-US"/>
        </w:rPr>
      </w:pPr>
    </w:p>
    <w:p w14:paraId="79422EA1" w14:textId="77777777" w:rsidR="008A2F22" w:rsidRPr="00FC462D" w:rsidRDefault="008A2F22" w:rsidP="00CA2349">
      <w:pPr>
        <w:ind w:firstLine="567"/>
        <w:jc w:val="both"/>
        <w:rPr>
          <w:rFonts w:eastAsia="Symbol" w:cs="Symbol"/>
          <w:noProof/>
          <w:lang w:val="en-US"/>
        </w:rPr>
      </w:pPr>
    </w:p>
    <w:p w14:paraId="7B03C082" w14:textId="77777777" w:rsidR="008A2F22" w:rsidRPr="00FC462D" w:rsidRDefault="008A2F22" w:rsidP="00CA2349">
      <w:pPr>
        <w:ind w:firstLine="567"/>
        <w:jc w:val="both"/>
        <w:rPr>
          <w:rFonts w:eastAsia="Symbol" w:cs="Symbol"/>
          <w:noProof/>
          <w:lang w:val="en-US"/>
        </w:rPr>
      </w:pPr>
    </w:p>
    <w:p w14:paraId="59FD3C54" w14:textId="77777777" w:rsidR="008A2F22" w:rsidRPr="00FC462D" w:rsidRDefault="008A2F22" w:rsidP="00CA2349">
      <w:pPr>
        <w:ind w:firstLine="567"/>
        <w:jc w:val="both"/>
        <w:rPr>
          <w:rFonts w:eastAsia="Symbol" w:cs="Symbol"/>
          <w:noProof/>
          <w:lang w:val="en-US"/>
        </w:rPr>
      </w:pPr>
    </w:p>
    <w:p w14:paraId="63003B27" w14:textId="77777777" w:rsidR="008A2F22" w:rsidRPr="00FC462D" w:rsidRDefault="008A2F22" w:rsidP="00CA2349">
      <w:pPr>
        <w:ind w:firstLine="567"/>
        <w:jc w:val="both"/>
        <w:rPr>
          <w:rFonts w:eastAsia="Symbol" w:cs="Symbol"/>
          <w:noProof/>
          <w:lang w:val="en-US"/>
        </w:rPr>
      </w:pPr>
    </w:p>
    <w:p w14:paraId="1AEA42CD" w14:textId="77777777" w:rsidR="008A2F22" w:rsidRPr="00FC462D" w:rsidRDefault="008A2F22" w:rsidP="00CA2349">
      <w:pPr>
        <w:ind w:firstLine="567"/>
        <w:jc w:val="both"/>
        <w:rPr>
          <w:rFonts w:eastAsia="Symbol" w:cs="Symbol"/>
          <w:noProof/>
          <w:lang w:val="en-US"/>
        </w:rPr>
      </w:pPr>
    </w:p>
    <w:p w14:paraId="28118113" w14:textId="77777777" w:rsidR="008A2F22" w:rsidRPr="00FC462D" w:rsidRDefault="008A2F22" w:rsidP="00CA2349">
      <w:pPr>
        <w:ind w:firstLine="567"/>
        <w:jc w:val="both"/>
        <w:rPr>
          <w:rFonts w:eastAsia="Symbol" w:cs="Symbol"/>
          <w:noProof/>
          <w:lang w:val="en-US"/>
        </w:rPr>
      </w:pPr>
    </w:p>
    <w:p w14:paraId="42917E22" w14:textId="77777777" w:rsidR="008A2F22" w:rsidRPr="00FC462D" w:rsidRDefault="008A2F22" w:rsidP="00CA2349">
      <w:pPr>
        <w:ind w:firstLine="567"/>
        <w:jc w:val="both"/>
        <w:rPr>
          <w:rFonts w:eastAsia="Symbol" w:cs="Symbol"/>
          <w:noProof/>
          <w:lang w:val="en-US"/>
        </w:rPr>
      </w:pPr>
    </w:p>
    <w:p w14:paraId="62A0BC16" w14:textId="77777777" w:rsidR="008A2F22" w:rsidRPr="00FC462D" w:rsidRDefault="008A2F22" w:rsidP="00CA2349">
      <w:pPr>
        <w:ind w:firstLine="567"/>
        <w:jc w:val="both"/>
        <w:rPr>
          <w:rFonts w:eastAsia="Symbol" w:cs="Symbol"/>
          <w:noProof/>
          <w:lang w:val="en-US"/>
        </w:rPr>
      </w:pPr>
    </w:p>
    <w:p w14:paraId="4B5C7ABF" w14:textId="77777777" w:rsidR="008A2F22" w:rsidRPr="00FC462D" w:rsidRDefault="008A2F22" w:rsidP="00CA2349">
      <w:pPr>
        <w:ind w:firstLine="567"/>
        <w:jc w:val="both"/>
        <w:rPr>
          <w:rFonts w:eastAsia="Symbol" w:cs="Symbol"/>
          <w:noProof/>
          <w:lang w:val="en-US"/>
        </w:rPr>
      </w:pPr>
    </w:p>
    <w:p w14:paraId="35DDDAA9" w14:textId="77777777" w:rsidR="008A2F22" w:rsidRPr="00FC462D" w:rsidRDefault="008A2F22" w:rsidP="00CA2349">
      <w:pPr>
        <w:ind w:firstLine="567"/>
        <w:jc w:val="both"/>
        <w:rPr>
          <w:rFonts w:eastAsia="Symbol" w:cs="Symbol"/>
          <w:noProof/>
          <w:lang w:val="en-US"/>
        </w:rPr>
      </w:pPr>
    </w:p>
    <w:p w14:paraId="1B1A671B" w14:textId="798027F2" w:rsidR="008A2F22" w:rsidRPr="00FC462D" w:rsidRDefault="008A2F22" w:rsidP="008A2F22">
      <w:pPr>
        <w:ind w:firstLine="567"/>
        <w:jc w:val="both"/>
        <w:rPr>
          <w:rFonts w:eastAsia="Symbol" w:cs="Symbol"/>
          <w:noProof/>
          <w:lang w:val="en-US"/>
        </w:rPr>
      </w:pPr>
    </w:p>
    <w:p w14:paraId="0A7E0D82" w14:textId="2BD1E7EC" w:rsidR="005059FB" w:rsidRPr="00E16318" w:rsidRDefault="005059FB" w:rsidP="005059FB">
      <w:pPr>
        <w:rPr>
          <w:rFonts w:eastAsia="Symbol" w:cs="Symbol"/>
          <w:noProof/>
          <w:lang w:val="en-US"/>
        </w:rPr>
      </w:pPr>
      <w:r w:rsidRPr="00FC462D">
        <w:rPr>
          <w:rFonts w:eastAsia="Symbol" w:cs="Symbol"/>
          <w:noProof/>
          <w:lang w:val="en-US"/>
        </w:rPr>
        <w:br w:type="page"/>
      </w:r>
      <w:r w:rsidR="00E032FB" w:rsidRPr="00FC462D">
        <w:rPr>
          <w:rFonts w:eastAsia="Symbol" w:cs="Symbol"/>
          <w:b/>
          <w:noProof/>
          <w:lang w:val="en-US"/>
        </w:rPr>
        <w:lastRenderedPageBreak/>
        <w:t xml:space="preserve">1 </w:t>
      </w:r>
      <w:r w:rsidRPr="00FC462D">
        <w:rPr>
          <w:rFonts w:eastAsia="Symbol" w:cs="Symbol"/>
          <w:b/>
          <w:noProof/>
          <w:lang w:val="en-US"/>
        </w:rPr>
        <w:t>INTRODUCTION</w:t>
      </w:r>
    </w:p>
    <w:p w14:paraId="20D8DD11" w14:textId="77777777" w:rsidR="005059FB" w:rsidRPr="00FC462D" w:rsidRDefault="005059FB" w:rsidP="005059FB">
      <w:pPr>
        <w:jc w:val="center"/>
        <w:rPr>
          <w:rFonts w:eastAsia="Symbol" w:cs="Symbol"/>
          <w:noProof/>
          <w:lang w:val="en-US"/>
        </w:rPr>
      </w:pPr>
    </w:p>
    <w:p w14:paraId="73E8317C" w14:textId="77777777" w:rsidR="00397E74" w:rsidRPr="00397E74" w:rsidRDefault="00397E74" w:rsidP="00397E74">
      <w:pPr>
        <w:tabs>
          <w:tab w:val="left" w:pos="284"/>
          <w:tab w:val="left" w:pos="709"/>
        </w:tabs>
        <w:rPr>
          <w:rFonts w:eastAsia="Symbol" w:cs="Symbol"/>
          <w:noProof/>
          <w:lang w:val="en-US"/>
        </w:rPr>
      </w:pPr>
      <w:r>
        <w:rPr>
          <w:rFonts w:eastAsia="Symbol" w:cs="Symbol"/>
          <w:noProof/>
          <w:lang w:val="en-US"/>
        </w:rPr>
        <w:tab/>
      </w:r>
      <w:r w:rsidRPr="00397E74">
        <w:rPr>
          <w:rFonts w:eastAsia="Symbol" w:cs="Symbol"/>
          <w:noProof/>
          <w:lang w:val="en-US"/>
        </w:rPr>
        <w:t>Renewable energy has been increasing every year exponentially. The capacity of Photovoltaic (PV) solar power plants has seen man annual increase of around %28</w:t>
      </w:r>
      <w:r w:rsidRPr="00397E74">
        <w:rPr>
          <w:rFonts w:eastAsia="Symbol" w:cs="Symbol"/>
          <w:noProof/>
          <w:vertAlign w:val="subscript"/>
          <w:lang w:val="en-US"/>
        </w:rPr>
        <w:t>[1]</w:t>
      </w:r>
      <w:r w:rsidRPr="00397E74">
        <w:rPr>
          <w:rFonts w:eastAsia="Symbol" w:cs="Symbol"/>
          <w:noProof/>
          <w:lang w:val="en-US"/>
        </w:rPr>
        <w:t>.  The increase in capacity is mainly due to increase in efficiency of photovoltaic panels and size of these solar power plants. The exponential growth of photovoltaic (PV) energy in the last decade underscores the increasing importance of developing advanced and robust condition monitoring systems for the burgeoning solar power plants.</w:t>
      </w:r>
    </w:p>
    <w:p w14:paraId="2DBF5A3C" w14:textId="77777777" w:rsidR="00397E74" w:rsidRPr="00397E74" w:rsidRDefault="00397E74" w:rsidP="00397E74">
      <w:pPr>
        <w:tabs>
          <w:tab w:val="left" w:pos="284"/>
          <w:tab w:val="left" w:pos="709"/>
        </w:tabs>
        <w:rPr>
          <w:rFonts w:eastAsia="Symbol" w:cs="Symbol"/>
          <w:noProof/>
          <w:lang w:val="en-US"/>
        </w:rPr>
      </w:pPr>
    </w:p>
    <w:p w14:paraId="04D226AD" w14:textId="1DEDA210" w:rsidR="005059FB" w:rsidRDefault="00397E74" w:rsidP="00397E74">
      <w:pPr>
        <w:tabs>
          <w:tab w:val="left" w:pos="284"/>
          <w:tab w:val="left" w:pos="709"/>
        </w:tabs>
        <w:rPr>
          <w:rFonts w:eastAsia="Symbol" w:cs="Symbol"/>
          <w:noProof/>
          <w:lang w:val="en-US"/>
        </w:rPr>
      </w:pPr>
      <w:r>
        <w:rPr>
          <w:rFonts w:eastAsia="Symbol" w:cs="Symbol"/>
          <w:noProof/>
          <w:lang w:val="en-US"/>
        </w:rPr>
        <w:tab/>
      </w:r>
      <w:r w:rsidRPr="00397E74">
        <w:rPr>
          <w:rFonts w:eastAsia="Symbol" w:cs="Symbol"/>
          <w:noProof/>
          <w:lang w:val="en-US"/>
        </w:rPr>
        <w:t xml:space="preserve">A typical PV power station comprises hundreds or even thousands of interconnected PV modules arranged in a series circuit. Solar panels are made from very durable material and are designed to withstand diverse weather conditions. In general, they have a life span of up to 25 years </w:t>
      </w:r>
      <w:r w:rsidRPr="00397E74">
        <w:rPr>
          <w:rFonts w:eastAsia="Symbol" w:cs="Symbol"/>
          <w:noProof/>
          <w:vertAlign w:val="subscript"/>
          <w:lang w:val="en-US"/>
        </w:rPr>
        <w:t>[2]</w:t>
      </w:r>
      <w:r w:rsidRPr="00397E74">
        <w:rPr>
          <w:rFonts w:eastAsia="Symbol" w:cs="Symbol"/>
          <w:noProof/>
          <w:lang w:val="en-US"/>
        </w:rPr>
        <w:t xml:space="preserve">. Unfortunately, PV modules are subject to various defects with the passage of time, which leads to adverse problems such as low-power efficiency. Usually, the electrical characteristics of all PV cells in the string are similar and operate at the maximum power point (MPP) current to achieve each cell’s optimal output. However, when there is a discrepancy among the cell electrical characteristics, the single string current is not able to operate at every cell’s MPP, which causes minimal performance. When there is one low current PV cell (e.g., due to weed shadow) in the string of several high short-circuit current PV cells, the forward bias across all of these cells reverses biases the shaded cell, which drastically increases the cell temperature and leads to hot spotting </w:t>
      </w:r>
      <w:r w:rsidRPr="00397E74">
        <w:rPr>
          <w:rFonts w:eastAsia="Symbol" w:cs="Symbol"/>
          <w:noProof/>
          <w:vertAlign w:val="subscript"/>
          <w:lang w:val="en-US"/>
        </w:rPr>
        <w:t>[3]</w:t>
      </w:r>
      <w:r w:rsidRPr="00397E74">
        <w:rPr>
          <w:rFonts w:eastAsia="Symbol" w:cs="Symbol"/>
          <w:noProof/>
          <w:lang w:val="en-US"/>
        </w:rPr>
        <w:t>. Therefore, it is crucial to identify these faults at the earliest to avoid any further deterioration.</w:t>
      </w:r>
      <w:r w:rsidR="009355D2">
        <w:rPr>
          <w:rFonts w:eastAsia="Symbol" w:cs="Symbol"/>
          <w:noProof/>
          <w:lang w:val="en-US"/>
        </w:rPr>
        <w:t xml:space="preserve"> This project aims to solve this problem.</w:t>
      </w:r>
    </w:p>
    <w:p w14:paraId="1FB4EDDE" w14:textId="77777777" w:rsidR="00397E74" w:rsidRDefault="00397E74" w:rsidP="00FF0663">
      <w:pPr>
        <w:tabs>
          <w:tab w:val="left" w:pos="284"/>
          <w:tab w:val="left" w:pos="709"/>
        </w:tabs>
        <w:jc w:val="both"/>
        <w:rPr>
          <w:rFonts w:eastAsia="Symbol" w:cs="Symbol"/>
          <w:noProof/>
          <w:lang w:val="en-US"/>
        </w:rPr>
      </w:pPr>
    </w:p>
    <w:p w14:paraId="243E5255" w14:textId="77777777" w:rsidR="00E16318" w:rsidRDefault="00E16318" w:rsidP="00FF0663">
      <w:pPr>
        <w:tabs>
          <w:tab w:val="left" w:pos="284"/>
          <w:tab w:val="left" w:pos="709"/>
        </w:tabs>
        <w:jc w:val="both"/>
        <w:rPr>
          <w:rFonts w:eastAsia="Symbol" w:cs="Symbol"/>
          <w:noProof/>
          <w:lang w:val="en-US"/>
        </w:rPr>
      </w:pPr>
    </w:p>
    <w:p w14:paraId="5FACE403" w14:textId="77777777" w:rsidR="00E16318" w:rsidRDefault="00E16318" w:rsidP="00FF0663">
      <w:pPr>
        <w:tabs>
          <w:tab w:val="left" w:pos="284"/>
          <w:tab w:val="left" w:pos="709"/>
        </w:tabs>
        <w:jc w:val="both"/>
        <w:rPr>
          <w:rFonts w:eastAsia="Symbol" w:cs="Symbol"/>
          <w:noProof/>
          <w:lang w:val="en-US"/>
        </w:rPr>
      </w:pPr>
    </w:p>
    <w:p w14:paraId="4B960BA3" w14:textId="77777777" w:rsidR="00E16318" w:rsidRDefault="00E16318" w:rsidP="00FF0663">
      <w:pPr>
        <w:tabs>
          <w:tab w:val="left" w:pos="284"/>
          <w:tab w:val="left" w:pos="709"/>
        </w:tabs>
        <w:jc w:val="both"/>
        <w:rPr>
          <w:rFonts w:eastAsia="Symbol" w:cs="Symbol"/>
          <w:noProof/>
          <w:lang w:val="en-US"/>
        </w:rPr>
      </w:pPr>
    </w:p>
    <w:p w14:paraId="525F4C49" w14:textId="77777777" w:rsidR="00E16318" w:rsidRDefault="00E16318" w:rsidP="00FF0663">
      <w:pPr>
        <w:tabs>
          <w:tab w:val="left" w:pos="284"/>
          <w:tab w:val="left" w:pos="709"/>
        </w:tabs>
        <w:jc w:val="both"/>
        <w:rPr>
          <w:rFonts w:eastAsia="Symbol" w:cs="Symbol"/>
          <w:noProof/>
          <w:lang w:val="en-US"/>
        </w:rPr>
      </w:pPr>
    </w:p>
    <w:p w14:paraId="37DD3B42" w14:textId="77777777" w:rsidR="00E16318" w:rsidRDefault="00E16318" w:rsidP="00FF0663">
      <w:pPr>
        <w:tabs>
          <w:tab w:val="left" w:pos="284"/>
          <w:tab w:val="left" w:pos="709"/>
        </w:tabs>
        <w:jc w:val="both"/>
        <w:rPr>
          <w:rFonts w:eastAsia="Symbol" w:cs="Symbol"/>
          <w:noProof/>
          <w:lang w:val="en-US"/>
        </w:rPr>
      </w:pPr>
    </w:p>
    <w:p w14:paraId="05D6A119" w14:textId="77777777" w:rsidR="00E16318" w:rsidRDefault="00E16318" w:rsidP="00FF0663">
      <w:pPr>
        <w:tabs>
          <w:tab w:val="left" w:pos="284"/>
          <w:tab w:val="left" w:pos="709"/>
        </w:tabs>
        <w:jc w:val="both"/>
        <w:rPr>
          <w:rFonts w:eastAsia="Symbol" w:cs="Symbol"/>
          <w:noProof/>
          <w:lang w:val="en-US"/>
        </w:rPr>
      </w:pPr>
    </w:p>
    <w:p w14:paraId="09523F2B" w14:textId="77777777" w:rsidR="00E16318" w:rsidRDefault="00E16318" w:rsidP="00FF0663">
      <w:pPr>
        <w:tabs>
          <w:tab w:val="left" w:pos="284"/>
          <w:tab w:val="left" w:pos="709"/>
        </w:tabs>
        <w:jc w:val="both"/>
        <w:rPr>
          <w:rFonts w:eastAsia="Symbol" w:cs="Symbol"/>
          <w:noProof/>
          <w:lang w:val="en-US"/>
        </w:rPr>
      </w:pPr>
    </w:p>
    <w:p w14:paraId="55F23DB9" w14:textId="77777777" w:rsidR="00E16318" w:rsidRDefault="00E16318" w:rsidP="00FF0663">
      <w:pPr>
        <w:tabs>
          <w:tab w:val="left" w:pos="284"/>
          <w:tab w:val="left" w:pos="709"/>
        </w:tabs>
        <w:jc w:val="both"/>
        <w:rPr>
          <w:rFonts w:eastAsia="Symbol" w:cs="Symbol"/>
          <w:noProof/>
          <w:lang w:val="en-US"/>
        </w:rPr>
      </w:pPr>
    </w:p>
    <w:p w14:paraId="56EF6677" w14:textId="77777777" w:rsidR="00E16318" w:rsidRDefault="00E16318" w:rsidP="00FF0663">
      <w:pPr>
        <w:tabs>
          <w:tab w:val="left" w:pos="284"/>
          <w:tab w:val="left" w:pos="709"/>
        </w:tabs>
        <w:jc w:val="both"/>
        <w:rPr>
          <w:rFonts w:eastAsia="Symbol" w:cs="Symbol"/>
          <w:noProof/>
          <w:lang w:val="en-US"/>
        </w:rPr>
      </w:pPr>
    </w:p>
    <w:p w14:paraId="20066F99" w14:textId="77777777" w:rsidR="00E16318" w:rsidRDefault="00E16318" w:rsidP="00FF0663">
      <w:pPr>
        <w:tabs>
          <w:tab w:val="left" w:pos="284"/>
          <w:tab w:val="left" w:pos="709"/>
        </w:tabs>
        <w:jc w:val="both"/>
        <w:rPr>
          <w:rFonts w:eastAsia="Symbol" w:cs="Symbol"/>
          <w:noProof/>
          <w:lang w:val="en-US"/>
        </w:rPr>
      </w:pPr>
    </w:p>
    <w:p w14:paraId="7922BB62" w14:textId="77777777" w:rsidR="00E16318" w:rsidRDefault="00E16318" w:rsidP="00FF0663">
      <w:pPr>
        <w:tabs>
          <w:tab w:val="left" w:pos="284"/>
          <w:tab w:val="left" w:pos="709"/>
        </w:tabs>
        <w:jc w:val="both"/>
        <w:rPr>
          <w:rFonts w:eastAsia="Symbol" w:cs="Symbol"/>
          <w:noProof/>
          <w:lang w:val="en-US"/>
        </w:rPr>
      </w:pPr>
    </w:p>
    <w:p w14:paraId="534C103E" w14:textId="77777777" w:rsidR="00E16318" w:rsidRDefault="00E16318" w:rsidP="00FF0663">
      <w:pPr>
        <w:tabs>
          <w:tab w:val="left" w:pos="284"/>
          <w:tab w:val="left" w:pos="709"/>
        </w:tabs>
        <w:jc w:val="both"/>
        <w:rPr>
          <w:rFonts w:eastAsia="Symbol" w:cs="Symbol"/>
          <w:noProof/>
          <w:lang w:val="en-US"/>
        </w:rPr>
      </w:pPr>
    </w:p>
    <w:p w14:paraId="3C1FED46" w14:textId="77777777" w:rsidR="00E16318" w:rsidRDefault="00E16318" w:rsidP="00FF0663">
      <w:pPr>
        <w:tabs>
          <w:tab w:val="left" w:pos="284"/>
          <w:tab w:val="left" w:pos="709"/>
        </w:tabs>
        <w:jc w:val="both"/>
        <w:rPr>
          <w:rFonts w:eastAsia="Symbol" w:cs="Symbol"/>
          <w:noProof/>
          <w:lang w:val="en-US"/>
        </w:rPr>
      </w:pPr>
    </w:p>
    <w:p w14:paraId="02F33F57" w14:textId="77777777" w:rsidR="00E16318" w:rsidRDefault="00E16318" w:rsidP="00FF0663">
      <w:pPr>
        <w:tabs>
          <w:tab w:val="left" w:pos="284"/>
          <w:tab w:val="left" w:pos="709"/>
        </w:tabs>
        <w:jc w:val="both"/>
        <w:rPr>
          <w:rFonts w:eastAsia="Symbol" w:cs="Symbol"/>
          <w:noProof/>
          <w:lang w:val="en-US"/>
        </w:rPr>
      </w:pPr>
    </w:p>
    <w:p w14:paraId="29E65A9C" w14:textId="77777777" w:rsidR="00E16318" w:rsidRDefault="00E16318" w:rsidP="00FF0663">
      <w:pPr>
        <w:tabs>
          <w:tab w:val="left" w:pos="284"/>
          <w:tab w:val="left" w:pos="709"/>
        </w:tabs>
        <w:jc w:val="both"/>
        <w:rPr>
          <w:rFonts w:eastAsia="Symbol" w:cs="Symbol"/>
          <w:noProof/>
          <w:lang w:val="en-US"/>
        </w:rPr>
      </w:pPr>
    </w:p>
    <w:p w14:paraId="73B5B4F3" w14:textId="77777777" w:rsidR="00E16318" w:rsidRDefault="00E16318" w:rsidP="00FF0663">
      <w:pPr>
        <w:tabs>
          <w:tab w:val="left" w:pos="284"/>
          <w:tab w:val="left" w:pos="709"/>
        </w:tabs>
        <w:jc w:val="both"/>
        <w:rPr>
          <w:rFonts w:eastAsia="Symbol" w:cs="Symbol"/>
          <w:noProof/>
          <w:lang w:val="en-US"/>
        </w:rPr>
      </w:pPr>
    </w:p>
    <w:p w14:paraId="1BB96951" w14:textId="77777777" w:rsidR="00E16318" w:rsidRDefault="00E16318" w:rsidP="00FF0663">
      <w:pPr>
        <w:tabs>
          <w:tab w:val="left" w:pos="284"/>
          <w:tab w:val="left" w:pos="709"/>
        </w:tabs>
        <w:jc w:val="both"/>
        <w:rPr>
          <w:rFonts w:eastAsia="Symbol" w:cs="Symbol"/>
          <w:noProof/>
          <w:lang w:val="en-US"/>
        </w:rPr>
      </w:pPr>
    </w:p>
    <w:p w14:paraId="203A084B" w14:textId="77777777" w:rsidR="00E16318" w:rsidRDefault="00E16318" w:rsidP="00FF0663">
      <w:pPr>
        <w:tabs>
          <w:tab w:val="left" w:pos="284"/>
          <w:tab w:val="left" w:pos="709"/>
        </w:tabs>
        <w:jc w:val="both"/>
        <w:rPr>
          <w:rFonts w:eastAsia="Symbol" w:cs="Symbol"/>
          <w:noProof/>
          <w:lang w:val="en-US"/>
        </w:rPr>
      </w:pPr>
    </w:p>
    <w:p w14:paraId="1E351FE8" w14:textId="77777777" w:rsidR="00E16318" w:rsidRDefault="00E16318" w:rsidP="00FF0663">
      <w:pPr>
        <w:tabs>
          <w:tab w:val="left" w:pos="284"/>
          <w:tab w:val="left" w:pos="709"/>
        </w:tabs>
        <w:jc w:val="both"/>
        <w:rPr>
          <w:rFonts w:eastAsia="Symbol" w:cs="Symbol"/>
          <w:noProof/>
          <w:lang w:val="en-US"/>
        </w:rPr>
      </w:pPr>
    </w:p>
    <w:p w14:paraId="1AA713C0" w14:textId="77777777" w:rsidR="00E16318" w:rsidRDefault="00E16318" w:rsidP="00FF0663">
      <w:pPr>
        <w:tabs>
          <w:tab w:val="left" w:pos="284"/>
          <w:tab w:val="left" w:pos="709"/>
        </w:tabs>
        <w:jc w:val="both"/>
        <w:rPr>
          <w:rFonts w:eastAsia="Symbol" w:cs="Symbol"/>
          <w:noProof/>
          <w:lang w:val="en-US"/>
        </w:rPr>
      </w:pPr>
    </w:p>
    <w:p w14:paraId="16B2C754" w14:textId="77777777" w:rsidR="00E16318" w:rsidRDefault="00E16318" w:rsidP="00FF0663">
      <w:pPr>
        <w:tabs>
          <w:tab w:val="left" w:pos="284"/>
          <w:tab w:val="left" w:pos="709"/>
        </w:tabs>
        <w:jc w:val="both"/>
        <w:rPr>
          <w:rFonts w:eastAsia="Symbol" w:cs="Symbol"/>
          <w:noProof/>
          <w:lang w:val="en-US"/>
        </w:rPr>
      </w:pPr>
    </w:p>
    <w:p w14:paraId="7DBDD7B7" w14:textId="77777777" w:rsidR="00E16318" w:rsidRDefault="00E16318" w:rsidP="00FF0663">
      <w:pPr>
        <w:tabs>
          <w:tab w:val="left" w:pos="284"/>
          <w:tab w:val="left" w:pos="709"/>
        </w:tabs>
        <w:jc w:val="both"/>
        <w:rPr>
          <w:rFonts w:eastAsia="Symbol" w:cs="Symbol"/>
          <w:noProof/>
          <w:lang w:val="en-US"/>
        </w:rPr>
      </w:pPr>
    </w:p>
    <w:p w14:paraId="44A40AF1" w14:textId="77777777" w:rsidR="00E16318" w:rsidRDefault="00E16318" w:rsidP="00FF0663">
      <w:pPr>
        <w:tabs>
          <w:tab w:val="left" w:pos="284"/>
          <w:tab w:val="left" w:pos="709"/>
        </w:tabs>
        <w:jc w:val="both"/>
        <w:rPr>
          <w:rFonts w:eastAsia="Symbol" w:cs="Symbol"/>
          <w:noProof/>
          <w:lang w:val="en-US"/>
        </w:rPr>
      </w:pPr>
    </w:p>
    <w:p w14:paraId="351F75A0" w14:textId="77777777" w:rsidR="00E16318" w:rsidRDefault="00E16318" w:rsidP="00FF0663">
      <w:pPr>
        <w:tabs>
          <w:tab w:val="left" w:pos="284"/>
          <w:tab w:val="left" w:pos="709"/>
        </w:tabs>
        <w:jc w:val="both"/>
        <w:rPr>
          <w:rFonts w:eastAsia="Symbol" w:cs="Symbol"/>
          <w:noProof/>
          <w:lang w:val="en-US"/>
        </w:rPr>
      </w:pPr>
    </w:p>
    <w:p w14:paraId="7DF5C40D" w14:textId="77777777" w:rsidR="00E16318" w:rsidRPr="00FC462D" w:rsidRDefault="00E16318" w:rsidP="00FF0663">
      <w:pPr>
        <w:tabs>
          <w:tab w:val="left" w:pos="284"/>
          <w:tab w:val="left" w:pos="709"/>
        </w:tabs>
        <w:jc w:val="both"/>
        <w:rPr>
          <w:rFonts w:eastAsia="Symbol" w:cs="Symbol"/>
          <w:noProof/>
          <w:lang w:val="en-US"/>
        </w:rPr>
      </w:pPr>
    </w:p>
    <w:p w14:paraId="0D227080" w14:textId="1D5A09FF" w:rsidR="00E032FB" w:rsidRPr="00FC462D" w:rsidRDefault="00BF2D6A" w:rsidP="00FF0663">
      <w:pPr>
        <w:tabs>
          <w:tab w:val="left" w:pos="284"/>
          <w:tab w:val="left" w:pos="709"/>
        </w:tabs>
        <w:jc w:val="both"/>
        <w:rPr>
          <w:rFonts w:eastAsia="Symbol" w:cs="Symbol"/>
          <w:b/>
          <w:noProof/>
          <w:lang w:val="en-US"/>
        </w:rPr>
      </w:pPr>
      <w:r w:rsidRPr="00FC462D">
        <w:rPr>
          <w:rFonts w:eastAsia="Symbol" w:cs="Symbol"/>
          <w:b/>
          <w:noProof/>
          <w:lang w:val="en-US"/>
        </w:rPr>
        <w:lastRenderedPageBreak/>
        <w:t>2</w:t>
      </w:r>
      <w:r w:rsidR="00397E74">
        <w:rPr>
          <w:rFonts w:eastAsia="Symbol" w:cs="Symbol"/>
          <w:b/>
          <w:noProof/>
          <w:lang w:val="en-US"/>
        </w:rPr>
        <w:t xml:space="preserve"> </w:t>
      </w:r>
      <w:r w:rsidR="00E16318">
        <w:rPr>
          <w:rFonts w:eastAsia="Symbol" w:cs="Symbol"/>
          <w:b/>
          <w:noProof/>
          <w:lang w:val="en-US"/>
        </w:rPr>
        <w:t>OPERATING</w:t>
      </w:r>
      <w:r w:rsidR="00E16318" w:rsidRPr="00E16318">
        <w:rPr>
          <w:rFonts w:eastAsia="Symbol" w:cs="Symbol"/>
          <w:b/>
          <w:noProof/>
          <w:lang w:val="en-US"/>
        </w:rPr>
        <w:t xml:space="preserve"> </w:t>
      </w:r>
      <w:r w:rsidR="00E16318">
        <w:rPr>
          <w:rFonts w:eastAsia="Symbol" w:cs="Symbol"/>
          <w:b/>
          <w:noProof/>
          <w:lang w:val="en-US"/>
        </w:rPr>
        <w:t>DYNAMICS</w:t>
      </w:r>
    </w:p>
    <w:p w14:paraId="7D429412" w14:textId="75BE0B89" w:rsidR="00E032FB" w:rsidRPr="00FC462D" w:rsidRDefault="00E032FB" w:rsidP="00FF0663">
      <w:pPr>
        <w:tabs>
          <w:tab w:val="left" w:pos="284"/>
          <w:tab w:val="left" w:pos="709"/>
        </w:tabs>
        <w:jc w:val="both"/>
        <w:rPr>
          <w:rFonts w:eastAsia="Symbol" w:cs="Symbol"/>
          <w:b/>
          <w:noProof/>
          <w:lang w:val="en-US"/>
        </w:rPr>
      </w:pPr>
    </w:p>
    <w:p w14:paraId="51BB2212" w14:textId="287BFDCE" w:rsidR="00E16318" w:rsidRPr="00E16318" w:rsidRDefault="00E16318" w:rsidP="00E16318">
      <w:pPr>
        <w:rPr>
          <w:rFonts w:eastAsia="Symbol" w:cs="Symbol"/>
          <w:bCs/>
          <w:noProof/>
          <w:lang w:val="en-US"/>
        </w:rPr>
      </w:pPr>
      <w:r>
        <w:rPr>
          <w:rFonts w:eastAsia="Symbol" w:cs="Symbol"/>
          <w:bCs/>
          <w:noProof/>
          <w:lang w:val="en-US"/>
        </w:rPr>
        <w:t xml:space="preserve">     </w:t>
      </w:r>
      <w:r w:rsidRPr="00E16318">
        <w:rPr>
          <w:rFonts w:eastAsia="Symbol" w:cs="Symbol"/>
          <w:bCs/>
          <w:noProof/>
          <w:lang w:val="en-US"/>
        </w:rPr>
        <w:t>The thermal sensor MLX90640 sends the collected information as a matrix. By organizing this information on the Raspberry Pi 3 B+ device, the data obtained will be sent to another computer via USB modem and at the same time to the server. The Hotspot Detection Model (HDM) running on the server will detect hotspot points in the incoming photo. Finally, this final data will be displayed on the computer.</w:t>
      </w:r>
    </w:p>
    <w:p w14:paraId="491B7D4E" w14:textId="77777777" w:rsidR="00E16318" w:rsidRPr="00FC462D" w:rsidRDefault="00E16318" w:rsidP="00E032FB">
      <w:pPr>
        <w:rPr>
          <w:b/>
          <w:noProof/>
          <w:lang w:val="en-US"/>
        </w:rPr>
      </w:pPr>
    </w:p>
    <w:p w14:paraId="30185141" w14:textId="6C60D49A" w:rsidR="00E032FB" w:rsidRPr="00FC462D" w:rsidRDefault="00E16318" w:rsidP="00E032FB">
      <w:pPr>
        <w:ind w:firstLine="567"/>
        <w:jc w:val="both"/>
        <w:rPr>
          <w:rFonts w:eastAsia="Symbol" w:cs="Symbol"/>
          <w:noProof/>
          <w:lang w:val="en-US"/>
        </w:rPr>
      </w:pPr>
      <w:r>
        <w:rPr>
          <w:noProof/>
        </w:rPr>
        <w:drawing>
          <wp:inline distT="0" distB="0" distL="0" distR="0" wp14:anchorId="0EAB8C60" wp14:editId="57715BB9">
            <wp:extent cx="5400040" cy="4151630"/>
            <wp:effectExtent l="0" t="0" r="0" b="1270"/>
            <wp:docPr id="533279608" name="Resim 5" descr="ekran görüntüsü, tasarım, metin,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79608" name="Resim 5" descr="ekran görüntüsü, tasarım, metin, diyagram içeren bir resim&#10;&#10;Açıklama otomatik olarak oluşturuldu"/>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4151630"/>
                    </a:xfrm>
                    <a:prstGeom prst="rect">
                      <a:avLst/>
                    </a:prstGeom>
                    <a:noFill/>
                    <a:ln>
                      <a:noFill/>
                    </a:ln>
                  </pic:spPr>
                </pic:pic>
              </a:graphicData>
            </a:graphic>
          </wp:inline>
        </w:drawing>
      </w:r>
    </w:p>
    <w:p w14:paraId="7ACAC0C5" w14:textId="5C70CEEC" w:rsidR="00E16318" w:rsidRPr="00FC462D" w:rsidRDefault="00E16318" w:rsidP="00E16318">
      <w:pPr>
        <w:ind w:firstLine="567"/>
        <w:jc w:val="center"/>
        <w:rPr>
          <w:rFonts w:eastAsia="Symbol" w:cs="Symbol"/>
          <w:noProof/>
          <w:highlight w:val="yellow"/>
          <w:lang w:val="en-US"/>
        </w:rPr>
      </w:pPr>
      <w:r w:rsidRPr="003B3720">
        <w:rPr>
          <w:rFonts w:eastAsia="Symbol" w:cs="Symbol"/>
          <w:noProof/>
          <w:lang w:val="en-US"/>
        </w:rPr>
        <w:t xml:space="preserve">Figure </w:t>
      </w:r>
      <w:r>
        <w:rPr>
          <w:rFonts w:eastAsia="Symbol" w:cs="Symbol"/>
          <w:noProof/>
          <w:lang w:val="en-US"/>
        </w:rPr>
        <w:t>1</w:t>
      </w:r>
      <w:r w:rsidRPr="003B3720">
        <w:rPr>
          <w:rFonts w:eastAsia="Symbol" w:cs="Symbol"/>
          <w:noProof/>
          <w:lang w:val="en-US"/>
        </w:rPr>
        <w:t xml:space="preserve"> </w:t>
      </w:r>
      <w:r>
        <w:rPr>
          <w:rFonts w:eastAsia="Symbol" w:cs="Symbol"/>
          <w:noProof/>
          <w:lang w:val="en-US"/>
        </w:rPr>
        <w:t>–</w:t>
      </w:r>
      <w:r w:rsidRPr="003B3720">
        <w:rPr>
          <w:rFonts w:eastAsia="Symbol" w:cs="Symbol"/>
          <w:noProof/>
          <w:lang w:val="en-US"/>
        </w:rPr>
        <w:t xml:space="preserve"> </w:t>
      </w:r>
      <w:r>
        <w:rPr>
          <w:rFonts w:eastAsia="Symbol" w:cs="Symbol"/>
          <w:noProof/>
          <w:lang w:val="en-US"/>
        </w:rPr>
        <w:t>Workflow of Terone</w:t>
      </w:r>
    </w:p>
    <w:p w14:paraId="39C1F6CA" w14:textId="57F6376A" w:rsidR="008A2F22" w:rsidRDefault="008A2F22" w:rsidP="008A2F22">
      <w:pPr>
        <w:ind w:firstLine="567"/>
        <w:jc w:val="both"/>
        <w:rPr>
          <w:rFonts w:eastAsia="Symbol" w:cs="Symbol"/>
          <w:noProof/>
          <w:lang w:val="en-US"/>
        </w:rPr>
      </w:pPr>
    </w:p>
    <w:p w14:paraId="352179B2" w14:textId="77777777" w:rsidR="00E16318" w:rsidRDefault="00E16318" w:rsidP="008A2F22">
      <w:pPr>
        <w:ind w:firstLine="567"/>
        <w:jc w:val="both"/>
        <w:rPr>
          <w:rFonts w:eastAsia="Symbol" w:cs="Symbol"/>
          <w:noProof/>
          <w:lang w:val="en-US"/>
        </w:rPr>
      </w:pPr>
    </w:p>
    <w:p w14:paraId="3C1559C2" w14:textId="7B83F3BA" w:rsidR="00E16318" w:rsidRDefault="00E16318" w:rsidP="00E16318">
      <w:pPr>
        <w:jc w:val="both"/>
        <w:rPr>
          <w:rFonts w:eastAsia="Symbol" w:cs="Symbol"/>
          <w:b/>
          <w:bCs/>
          <w:noProof/>
          <w:lang w:val="en-US"/>
        </w:rPr>
      </w:pPr>
      <w:r>
        <w:rPr>
          <w:rFonts w:eastAsia="Symbol" w:cs="Symbol"/>
          <w:b/>
          <w:bCs/>
          <w:noProof/>
          <w:lang w:val="en-US"/>
        </w:rPr>
        <w:t>2.1 System Components</w:t>
      </w:r>
    </w:p>
    <w:p w14:paraId="079FFFF0" w14:textId="77777777" w:rsidR="00E16318" w:rsidRDefault="00E16318" w:rsidP="00E16318">
      <w:pPr>
        <w:ind w:firstLine="567"/>
        <w:jc w:val="both"/>
        <w:rPr>
          <w:rFonts w:eastAsia="Symbol" w:cs="Symbol"/>
          <w:b/>
          <w:bCs/>
          <w:noProof/>
          <w:lang w:val="en-US"/>
        </w:rPr>
      </w:pPr>
    </w:p>
    <w:p w14:paraId="77AD6080" w14:textId="77777777" w:rsidR="00E16318" w:rsidRDefault="00E16318" w:rsidP="00E16318">
      <w:pPr>
        <w:ind w:firstLine="567"/>
        <w:jc w:val="both"/>
        <w:rPr>
          <w:rFonts w:eastAsia="Symbol" w:cs="Symbol"/>
          <w:b/>
          <w:bCs/>
          <w:noProof/>
          <w:lang w:val="en-US"/>
        </w:rPr>
      </w:pPr>
    </w:p>
    <w:p w14:paraId="14B8447D" w14:textId="77777777" w:rsidR="00E16318" w:rsidRDefault="00E16318" w:rsidP="00E16318">
      <w:pPr>
        <w:ind w:firstLine="567"/>
        <w:jc w:val="both"/>
        <w:rPr>
          <w:rFonts w:eastAsia="Symbol" w:cs="Symbol"/>
          <w:b/>
          <w:bCs/>
          <w:noProof/>
          <w:lang w:val="en-US"/>
        </w:rPr>
      </w:pPr>
    </w:p>
    <w:p w14:paraId="34795D5F" w14:textId="3B6EF3A4" w:rsidR="00E16318" w:rsidRPr="00E16318" w:rsidRDefault="00E16318" w:rsidP="00E16318">
      <w:pPr>
        <w:jc w:val="both"/>
        <w:rPr>
          <w:rFonts w:eastAsia="Symbol" w:cs="Symbol"/>
          <w:i/>
          <w:iCs/>
          <w:noProof/>
          <w:lang w:val="en-US"/>
        </w:rPr>
      </w:pPr>
      <w:r w:rsidRPr="00E16318">
        <w:rPr>
          <w:rFonts w:eastAsia="Symbol" w:cs="Symbol"/>
          <w:i/>
          <w:iCs/>
          <w:noProof/>
          <w:lang w:val="en-US"/>
        </w:rPr>
        <w:t>2.1.1 Mainboard (Raspberry Pi)</w:t>
      </w:r>
    </w:p>
    <w:p w14:paraId="2EFFC31B" w14:textId="77777777" w:rsidR="00E16318" w:rsidRPr="00E16318" w:rsidRDefault="00E16318" w:rsidP="00E16318">
      <w:pPr>
        <w:ind w:firstLine="567"/>
        <w:jc w:val="both"/>
        <w:rPr>
          <w:rFonts w:eastAsia="Symbol" w:cs="Symbol"/>
          <w:noProof/>
          <w:lang w:val="en-US"/>
        </w:rPr>
      </w:pPr>
    </w:p>
    <w:p w14:paraId="092E0A5C" w14:textId="24ECA220" w:rsidR="00E16318" w:rsidRDefault="00E16318" w:rsidP="00E16318">
      <w:pPr>
        <w:ind w:firstLine="567"/>
        <w:jc w:val="both"/>
        <w:rPr>
          <w:rFonts w:eastAsia="Symbol" w:cs="Symbol"/>
          <w:noProof/>
          <w:lang w:val="en-US"/>
        </w:rPr>
      </w:pPr>
      <w:r w:rsidRPr="00E16318">
        <w:rPr>
          <w:rFonts w:eastAsia="Symbol" w:cs="Symbol"/>
          <w:noProof/>
          <w:lang w:val="en-US"/>
        </w:rPr>
        <w:t>The Raspberry Pi is a low cost, credit-card sized computer that plugs into a computer monitor or TV. Raspberry Pi has many models. Our first intend was using Raspberry Pi Zero 2W as a computer. It had enough performance and low cost for our project. However, since we had doubts about its compatibility with the thermal camera, we decided on the Raspberry Pi 3 B+ model.</w:t>
      </w:r>
    </w:p>
    <w:p w14:paraId="48898DA0" w14:textId="600B0DDD" w:rsidR="00E16318" w:rsidRDefault="00E16318" w:rsidP="00E16318">
      <w:pPr>
        <w:ind w:firstLine="567"/>
        <w:jc w:val="both"/>
        <w:rPr>
          <w:rFonts w:eastAsia="Symbol" w:cs="Symbol"/>
          <w:noProof/>
          <w:lang w:val="en-US"/>
        </w:rPr>
      </w:pPr>
      <w:r>
        <w:rPr>
          <w:noProof/>
        </w:rPr>
        <w:lastRenderedPageBreak/>
        <w:drawing>
          <wp:inline distT="0" distB="0" distL="0" distR="0" wp14:anchorId="231FAFDA" wp14:editId="1969C488">
            <wp:extent cx="3589020" cy="3036297"/>
            <wp:effectExtent l="0" t="0" r="0" b="0"/>
            <wp:docPr id="1" name="Resim 1" descr="Raspberry Pi 3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spberry Pi 3 B+"/>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32950" cy="3073461"/>
                    </a:xfrm>
                    <a:prstGeom prst="rect">
                      <a:avLst/>
                    </a:prstGeom>
                    <a:noFill/>
                    <a:ln>
                      <a:noFill/>
                    </a:ln>
                  </pic:spPr>
                </pic:pic>
              </a:graphicData>
            </a:graphic>
          </wp:inline>
        </w:drawing>
      </w:r>
    </w:p>
    <w:p w14:paraId="5AE28065" w14:textId="77777777" w:rsidR="00E16318" w:rsidRDefault="00E16318" w:rsidP="00E16318">
      <w:pPr>
        <w:ind w:firstLine="567"/>
        <w:jc w:val="both"/>
        <w:rPr>
          <w:rFonts w:eastAsia="Symbol" w:cs="Symbol"/>
          <w:noProof/>
          <w:lang w:val="en-US"/>
        </w:rPr>
      </w:pPr>
    </w:p>
    <w:p w14:paraId="2FAB6359" w14:textId="77777777" w:rsidR="00E16318" w:rsidRDefault="00E16318" w:rsidP="00E16318">
      <w:pPr>
        <w:ind w:firstLine="567"/>
        <w:jc w:val="both"/>
        <w:rPr>
          <w:rFonts w:eastAsia="Symbol" w:cs="Symbol"/>
          <w:noProof/>
          <w:lang w:val="en-US"/>
        </w:rPr>
      </w:pPr>
    </w:p>
    <w:p w14:paraId="37A28765" w14:textId="3652FFC1" w:rsidR="00E16318" w:rsidRPr="00E16318" w:rsidRDefault="00E16318" w:rsidP="00E16318">
      <w:pPr>
        <w:ind w:firstLine="567"/>
        <w:jc w:val="both"/>
        <w:rPr>
          <w:rFonts w:eastAsia="Symbol" w:cs="Symbol"/>
          <w:i/>
          <w:iCs/>
          <w:noProof/>
          <w:lang w:val="en-US"/>
        </w:rPr>
      </w:pPr>
      <w:r w:rsidRPr="00E16318">
        <w:rPr>
          <w:rFonts w:eastAsia="Symbol" w:cs="Symbol"/>
          <w:i/>
          <w:iCs/>
          <w:noProof/>
          <w:lang w:val="en-US"/>
        </w:rPr>
        <w:t>2.1.2 Thermal Camera (MLX90640-D55)</w:t>
      </w:r>
    </w:p>
    <w:p w14:paraId="7130FD6A" w14:textId="77777777" w:rsidR="00E16318" w:rsidRPr="00E16318" w:rsidRDefault="00E16318" w:rsidP="00E16318">
      <w:pPr>
        <w:ind w:firstLine="567"/>
        <w:jc w:val="both"/>
        <w:rPr>
          <w:rFonts w:eastAsia="Symbol" w:cs="Symbol"/>
          <w:noProof/>
          <w:lang w:val="en-US"/>
        </w:rPr>
      </w:pPr>
    </w:p>
    <w:p w14:paraId="26AF9391" w14:textId="7F76AF89" w:rsidR="00E16318" w:rsidRDefault="00E16318" w:rsidP="00E16318">
      <w:pPr>
        <w:ind w:firstLine="567"/>
        <w:jc w:val="both"/>
        <w:rPr>
          <w:rFonts w:eastAsia="Symbol" w:cs="Symbol"/>
          <w:noProof/>
          <w:lang w:val="en-US"/>
        </w:rPr>
      </w:pPr>
      <w:r w:rsidRPr="00E16318">
        <w:rPr>
          <w:rFonts w:eastAsia="Symbol" w:cs="Symbol"/>
          <w:noProof/>
          <w:lang w:val="en-US"/>
        </w:rPr>
        <w:t>The MLX90640-D55 Thermal Camera is a small size, non-contact and low-cost IR array thermal imaging camera with 32×24 pixels. It detects the IR distribution of objects in the field of view, converts the data to the surface temperature of the objects through calculation, and then generates thermal images for easy integration into a variety of industrial or intelligent control applications.</w:t>
      </w:r>
    </w:p>
    <w:p w14:paraId="381350AA" w14:textId="580A519D" w:rsidR="00E16318" w:rsidRDefault="00E16318" w:rsidP="00E16318">
      <w:pPr>
        <w:ind w:firstLine="567"/>
        <w:jc w:val="both"/>
        <w:rPr>
          <w:rFonts w:eastAsia="Symbol" w:cs="Symbol"/>
          <w:noProof/>
          <w:lang w:val="en-US"/>
        </w:rPr>
      </w:pPr>
      <w:r>
        <w:rPr>
          <w:noProof/>
        </w:rPr>
        <w:drawing>
          <wp:inline distT="0" distB="0" distL="0" distR="0" wp14:anchorId="7033BD0F" wp14:editId="00CC93B1">
            <wp:extent cx="3531079" cy="2915728"/>
            <wp:effectExtent l="0" t="0" r="0" b="0"/>
            <wp:docPr id="5" name="Resim 5" descr="MLX90640-D55 Thermal 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LX90640-D55 Thermal Camer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55361" cy="2935778"/>
                    </a:xfrm>
                    <a:prstGeom prst="rect">
                      <a:avLst/>
                    </a:prstGeom>
                    <a:noFill/>
                    <a:ln>
                      <a:noFill/>
                    </a:ln>
                  </pic:spPr>
                </pic:pic>
              </a:graphicData>
            </a:graphic>
          </wp:inline>
        </w:drawing>
      </w:r>
    </w:p>
    <w:p w14:paraId="37325BB0" w14:textId="2C223DD4" w:rsidR="00E16318" w:rsidRPr="00FC462D" w:rsidRDefault="00E16318" w:rsidP="00E16318">
      <w:pPr>
        <w:ind w:firstLine="567"/>
        <w:jc w:val="both"/>
        <w:rPr>
          <w:rFonts w:eastAsia="Symbol" w:cs="Symbol"/>
          <w:noProof/>
          <w:highlight w:val="yellow"/>
          <w:lang w:val="en-US"/>
        </w:rPr>
      </w:pPr>
      <w:r w:rsidRPr="003B3720">
        <w:rPr>
          <w:rFonts w:eastAsia="Symbol" w:cs="Symbol"/>
          <w:noProof/>
          <w:lang w:val="en-US"/>
        </w:rPr>
        <w:t xml:space="preserve">Figure </w:t>
      </w:r>
      <w:r>
        <w:rPr>
          <w:rFonts w:eastAsia="Symbol" w:cs="Symbol"/>
          <w:noProof/>
          <w:lang w:val="en-US"/>
        </w:rPr>
        <w:t xml:space="preserve">3 </w:t>
      </w:r>
      <w:r w:rsidRPr="003B3720">
        <w:rPr>
          <w:rFonts w:eastAsia="Symbol" w:cs="Symbol"/>
          <w:noProof/>
          <w:lang w:val="en-US"/>
        </w:rPr>
        <w:t xml:space="preserve"> </w:t>
      </w:r>
      <w:r>
        <w:rPr>
          <w:rFonts w:eastAsia="Symbol" w:cs="Symbol"/>
          <w:noProof/>
          <w:lang w:val="en-US"/>
        </w:rPr>
        <w:t>–</w:t>
      </w:r>
      <w:r w:rsidRPr="003B3720">
        <w:rPr>
          <w:rFonts w:eastAsia="Symbol" w:cs="Symbol"/>
          <w:noProof/>
          <w:lang w:val="en-US"/>
        </w:rPr>
        <w:t xml:space="preserve"> </w:t>
      </w:r>
      <w:r>
        <w:rPr>
          <w:rFonts w:eastAsia="Symbol" w:cs="Symbol"/>
          <w:noProof/>
          <w:lang w:val="en-US"/>
        </w:rPr>
        <w:t>MLX90640-D55 Thermal Camera</w:t>
      </w:r>
    </w:p>
    <w:p w14:paraId="69C87D9D" w14:textId="77777777" w:rsidR="00E16318" w:rsidRDefault="00E16318" w:rsidP="00E16318">
      <w:pPr>
        <w:ind w:firstLine="567"/>
        <w:jc w:val="both"/>
        <w:rPr>
          <w:rFonts w:eastAsia="Symbol" w:cs="Symbol"/>
          <w:noProof/>
          <w:lang w:val="en-US"/>
        </w:rPr>
      </w:pPr>
    </w:p>
    <w:p w14:paraId="21C47B6F" w14:textId="77777777" w:rsidR="00E16318" w:rsidRDefault="00E16318" w:rsidP="00E16318">
      <w:pPr>
        <w:ind w:firstLine="567"/>
        <w:jc w:val="both"/>
        <w:rPr>
          <w:rFonts w:eastAsia="Symbol" w:cs="Symbol"/>
          <w:noProof/>
          <w:lang w:val="en-US"/>
        </w:rPr>
      </w:pPr>
    </w:p>
    <w:p w14:paraId="73808516" w14:textId="77777777" w:rsidR="00E16318" w:rsidRDefault="00E16318" w:rsidP="00E16318">
      <w:pPr>
        <w:ind w:firstLine="567"/>
        <w:jc w:val="both"/>
        <w:rPr>
          <w:rFonts w:eastAsia="Symbol" w:cs="Symbol"/>
          <w:noProof/>
          <w:lang w:val="en-US"/>
        </w:rPr>
      </w:pPr>
    </w:p>
    <w:p w14:paraId="28F11272" w14:textId="77777777" w:rsidR="00E16318" w:rsidRDefault="00E16318" w:rsidP="00E16318">
      <w:pPr>
        <w:ind w:firstLine="567"/>
        <w:jc w:val="both"/>
        <w:rPr>
          <w:rFonts w:eastAsia="Symbol" w:cs="Symbol"/>
          <w:noProof/>
          <w:lang w:val="en-US"/>
        </w:rPr>
      </w:pPr>
    </w:p>
    <w:p w14:paraId="72D9719A" w14:textId="77777777" w:rsidR="00E16318" w:rsidRDefault="00E16318" w:rsidP="00E16318">
      <w:pPr>
        <w:ind w:firstLine="567"/>
        <w:jc w:val="both"/>
        <w:rPr>
          <w:rFonts w:eastAsia="Symbol" w:cs="Symbol"/>
          <w:noProof/>
          <w:lang w:val="en-US"/>
        </w:rPr>
      </w:pPr>
    </w:p>
    <w:p w14:paraId="12372C72" w14:textId="77777777" w:rsidR="00E16318" w:rsidRPr="00E16318" w:rsidRDefault="00E16318" w:rsidP="00E16318">
      <w:pPr>
        <w:ind w:firstLine="567"/>
        <w:jc w:val="both"/>
        <w:rPr>
          <w:rFonts w:eastAsia="Symbol" w:cs="Symbol"/>
          <w:i/>
          <w:iCs/>
          <w:noProof/>
          <w:lang w:val="en-US"/>
        </w:rPr>
      </w:pPr>
      <w:r w:rsidRPr="00E16318">
        <w:rPr>
          <w:rFonts w:eastAsia="Symbol" w:cs="Symbol"/>
          <w:i/>
          <w:iCs/>
          <w:noProof/>
          <w:lang w:val="en-US"/>
        </w:rPr>
        <w:lastRenderedPageBreak/>
        <w:t>2.1.3 USB Modem</w:t>
      </w:r>
    </w:p>
    <w:p w14:paraId="69B0CB55" w14:textId="77777777" w:rsidR="00E16318" w:rsidRPr="00E16318" w:rsidRDefault="00E16318" w:rsidP="00E16318">
      <w:pPr>
        <w:ind w:firstLine="567"/>
        <w:jc w:val="both"/>
        <w:rPr>
          <w:rFonts w:eastAsia="Symbol" w:cs="Symbol"/>
          <w:noProof/>
          <w:lang w:val="en-US"/>
        </w:rPr>
      </w:pPr>
    </w:p>
    <w:p w14:paraId="3E756561" w14:textId="4427F982" w:rsidR="00E16318" w:rsidRPr="00E16318" w:rsidRDefault="00E16318" w:rsidP="00E16318">
      <w:pPr>
        <w:ind w:firstLine="567"/>
        <w:jc w:val="both"/>
        <w:rPr>
          <w:rFonts w:eastAsia="Symbol" w:cs="Symbol"/>
          <w:noProof/>
          <w:lang w:val="en-US"/>
        </w:rPr>
      </w:pPr>
      <w:r w:rsidRPr="00E16318">
        <w:rPr>
          <w:rFonts w:eastAsia="Symbol" w:cs="Symbol"/>
          <w:noProof/>
          <w:lang w:val="en-US"/>
        </w:rPr>
        <w:tab/>
        <w:t xml:space="preserve">A USB modem can supply the internet access required for the device to transfer data to the </w:t>
      </w:r>
      <w:r w:rsidR="00F76FB0">
        <w:rPr>
          <w:rFonts w:eastAsia="Symbol" w:cs="Symbol"/>
          <w:noProof/>
          <w:lang w:val="en-US"/>
        </w:rPr>
        <w:t>server</w:t>
      </w:r>
      <w:r w:rsidRPr="00E16318">
        <w:rPr>
          <w:rFonts w:eastAsia="Symbol" w:cs="Symbol"/>
          <w:noProof/>
          <w:lang w:val="en-US"/>
        </w:rPr>
        <w:t>. It's dependable and portable to use a USB modem and we don’t have specific modem model for now.</w:t>
      </w:r>
    </w:p>
    <w:p w14:paraId="38BF0A7D" w14:textId="77777777" w:rsidR="00E16318" w:rsidRPr="00E16318" w:rsidRDefault="00E16318" w:rsidP="00E16318">
      <w:pPr>
        <w:ind w:firstLine="567"/>
        <w:jc w:val="both"/>
        <w:rPr>
          <w:rFonts w:eastAsia="Symbol" w:cs="Symbol"/>
          <w:noProof/>
          <w:lang w:val="en-US"/>
        </w:rPr>
      </w:pPr>
    </w:p>
    <w:p w14:paraId="1402257F" w14:textId="180E2664" w:rsidR="00E16318" w:rsidRPr="00E16318" w:rsidRDefault="00E16318" w:rsidP="00E16318">
      <w:pPr>
        <w:ind w:firstLine="567"/>
        <w:jc w:val="both"/>
        <w:rPr>
          <w:rFonts w:eastAsia="Symbol" w:cs="Symbol"/>
          <w:noProof/>
          <w:lang w:val="en-US"/>
        </w:rPr>
      </w:pPr>
      <w:r w:rsidRPr="00E16318">
        <w:rPr>
          <w:rFonts w:eastAsia="Symbol" w:cs="Symbol"/>
          <w:noProof/>
          <w:lang w:val="en-US"/>
        </w:rPr>
        <w:t xml:space="preserve">When connecting the </w:t>
      </w:r>
      <w:r w:rsidR="00F76FB0">
        <w:rPr>
          <w:rFonts w:eastAsia="Symbol" w:cs="Symbol"/>
          <w:noProof/>
          <w:lang w:val="en-US"/>
        </w:rPr>
        <w:t>device</w:t>
      </w:r>
      <w:r w:rsidRPr="00E16318">
        <w:rPr>
          <w:rFonts w:eastAsia="Symbol" w:cs="Symbol"/>
          <w:noProof/>
          <w:lang w:val="en-US"/>
        </w:rPr>
        <w:t xml:space="preserve"> to the internet, there are two crucial elements to consider. First, the modem must be identified and connected automatically after booting. Second, the RPi should monitor internet connectivity and automatically rejoin if the connection fails.</w:t>
      </w:r>
    </w:p>
    <w:p w14:paraId="31652293" w14:textId="77777777" w:rsidR="00E16318" w:rsidRPr="00E16318" w:rsidRDefault="00E16318" w:rsidP="00E16318">
      <w:pPr>
        <w:ind w:firstLine="567"/>
        <w:jc w:val="both"/>
        <w:rPr>
          <w:rFonts w:eastAsia="Symbol" w:cs="Symbol"/>
          <w:noProof/>
          <w:lang w:val="en-US"/>
        </w:rPr>
      </w:pPr>
    </w:p>
    <w:p w14:paraId="0FEC260A" w14:textId="77777777" w:rsidR="00E16318" w:rsidRPr="00E16318" w:rsidRDefault="00E16318" w:rsidP="00E16318">
      <w:pPr>
        <w:ind w:firstLine="567"/>
        <w:jc w:val="both"/>
        <w:rPr>
          <w:rFonts w:eastAsia="Symbol" w:cs="Symbol"/>
          <w:noProof/>
          <w:lang w:val="en-US"/>
        </w:rPr>
      </w:pPr>
    </w:p>
    <w:p w14:paraId="3F76C77F" w14:textId="77777777" w:rsidR="00E16318" w:rsidRPr="00E16318" w:rsidRDefault="00E16318" w:rsidP="00E16318">
      <w:pPr>
        <w:ind w:firstLine="567"/>
        <w:jc w:val="both"/>
        <w:rPr>
          <w:rFonts w:eastAsia="Symbol" w:cs="Symbol"/>
          <w:noProof/>
          <w:lang w:val="en-US"/>
        </w:rPr>
      </w:pPr>
    </w:p>
    <w:p w14:paraId="4AD02A94" w14:textId="77777777" w:rsidR="00E16318" w:rsidRPr="00E16318" w:rsidRDefault="00E16318" w:rsidP="00E16318">
      <w:pPr>
        <w:ind w:firstLine="567"/>
        <w:jc w:val="both"/>
        <w:rPr>
          <w:rFonts w:eastAsia="Symbol" w:cs="Symbol"/>
          <w:noProof/>
          <w:lang w:val="en-US"/>
        </w:rPr>
      </w:pPr>
    </w:p>
    <w:p w14:paraId="2EFE48A2" w14:textId="7BB766DC" w:rsidR="00E16318" w:rsidRPr="00E16318" w:rsidRDefault="00E16318" w:rsidP="00E16318">
      <w:pPr>
        <w:ind w:firstLine="567"/>
        <w:jc w:val="both"/>
        <w:rPr>
          <w:rFonts w:eastAsia="Symbol" w:cs="Symbol"/>
          <w:i/>
          <w:iCs/>
          <w:noProof/>
          <w:lang w:val="en-US"/>
        </w:rPr>
      </w:pPr>
      <w:r w:rsidRPr="00E16318">
        <w:rPr>
          <w:rFonts w:eastAsia="Symbol" w:cs="Symbol"/>
          <w:i/>
          <w:iCs/>
          <w:noProof/>
          <w:lang w:val="en-US"/>
        </w:rPr>
        <w:t>2.1.4</w:t>
      </w:r>
      <w:r>
        <w:rPr>
          <w:rFonts w:eastAsia="Symbol" w:cs="Symbol"/>
          <w:i/>
          <w:iCs/>
          <w:noProof/>
          <w:lang w:val="en-US"/>
        </w:rPr>
        <w:t xml:space="preserve"> </w:t>
      </w:r>
      <w:r w:rsidRPr="00E16318">
        <w:rPr>
          <w:rFonts w:eastAsia="Symbol" w:cs="Symbol"/>
          <w:i/>
          <w:iCs/>
          <w:noProof/>
          <w:lang w:val="en-US"/>
        </w:rPr>
        <w:t>Operating system</w:t>
      </w:r>
    </w:p>
    <w:p w14:paraId="6C3532A9" w14:textId="77777777" w:rsidR="00E16318" w:rsidRPr="00E16318" w:rsidRDefault="00E16318" w:rsidP="00E16318">
      <w:pPr>
        <w:ind w:firstLine="567"/>
        <w:jc w:val="both"/>
        <w:rPr>
          <w:rFonts w:eastAsia="Symbol" w:cs="Symbol"/>
          <w:noProof/>
          <w:lang w:val="en-US"/>
        </w:rPr>
      </w:pPr>
      <w:r w:rsidRPr="00E16318">
        <w:rPr>
          <w:rFonts w:eastAsia="Symbol" w:cs="Symbol"/>
          <w:noProof/>
          <w:lang w:val="en-US"/>
        </w:rPr>
        <w:t xml:space="preserve"> </w:t>
      </w:r>
    </w:p>
    <w:p w14:paraId="4FE565FE" w14:textId="77777777" w:rsidR="00E16318" w:rsidRPr="00E16318" w:rsidRDefault="00E16318" w:rsidP="00E16318">
      <w:pPr>
        <w:ind w:firstLine="567"/>
        <w:jc w:val="both"/>
        <w:rPr>
          <w:rFonts w:eastAsia="Symbol" w:cs="Symbol"/>
          <w:noProof/>
          <w:lang w:val="en-US"/>
        </w:rPr>
      </w:pPr>
      <w:r w:rsidRPr="00E16318">
        <w:rPr>
          <w:rFonts w:eastAsia="Symbol" w:cs="Symbol"/>
          <w:noProof/>
          <w:lang w:val="en-US"/>
        </w:rPr>
        <w:t>An operating system is software that manages all of the computer hardware resources. Like other computers Raspberry Pi needs to have an operating system in order to run. We will run it on Linux. Linux is an open-source, free, secure, lightweight, and stable platform that is highly preferred by programmers. There are many distributions available for Linux, but for this project, we will be using Rasbian on Raspberry Pi because it is highly compatible with Raspberry Pi and maintained by manufacturer company.</w:t>
      </w:r>
    </w:p>
    <w:p w14:paraId="2E86B0FE" w14:textId="77777777" w:rsidR="00E16318" w:rsidRPr="00E16318" w:rsidRDefault="00E16318" w:rsidP="00E16318">
      <w:pPr>
        <w:ind w:firstLine="567"/>
        <w:jc w:val="both"/>
        <w:rPr>
          <w:rFonts w:eastAsia="Symbol" w:cs="Symbol"/>
          <w:noProof/>
          <w:lang w:val="en-US"/>
        </w:rPr>
      </w:pPr>
    </w:p>
    <w:p w14:paraId="0040D373" w14:textId="77777777" w:rsidR="00E16318" w:rsidRPr="00E16318" w:rsidRDefault="00E16318" w:rsidP="00E16318">
      <w:pPr>
        <w:ind w:firstLine="567"/>
        <w:jc w:val="both"/>
        <w:rPr>
          <w:rFonts w:eastAsia="Symbol" w:cs="Symbol"/>
          <w:noProof/>
          <w:lang w:val="en-US"/>
        </w:rPr>
      </w:pPr>
    </w:p>
    <w:p w14:paraId="51FC87B7" w14:textId="6D94B164" w:rsidR="00E16318" w:rsidRPr="00E16318" w:rsidRDefault="00E16318" w:rsidP="00E16318">
      <w:pPr>
        <w:ind w:firstLine="567"/>
        <w:jc w:val="both"/>
        <w:rPr>
          <w:rFonts w:eastAsia="Symbol" w:cs="Symbol"/>
          <w:i/>
          <w:iCs/>
          <w:noProof/>
          <w:lang w:val="en-US"/>
        </w:rPr>
      </w:pPr>
      <w:r w:rsidRPr="00E16318">
        <w:rPr>
          <w:rFonts w:eastAsia="Symbol" w:cs="Symbol"/>
          <w:i/>
          <w:iCs/>
          <w:noProof/>
          <w:lang w:val="en-US"/>
        </w:rPr>
        <w:t>2.1.5</w:t>
      </w:r>
      <w:r>
        <w:rPr>
          <w:rFonts w:eastAsia="Symbol" w:cs="Symbol"/>
          <w:i/>
          <w:iCs/>
          <w:noProof/>
          <w:lang w:val="en-US"/>
        </w:rPr>
        <w:t xml:space="preserve"> </w:t>
      </w:r>
      <w:r w:rsidRPr="00E16318">
        <w:rPr>
          <w:rFonts w:eastAsia="Symbol" w:cs="Symbol"/>
          <w:i/>
          <w:iCs/>
          <w:noProof/>
          <w:lang w:val="en-US"/>
        </w:rPr>
        <w:t>Programming language</w:t>
      </w:r>
    </w:p>
    <w:p w14:paraId="5FEF6660" w14:textId="77777777" w:rsidR="00E16318" w:rsidRPr="00E16318" w:rsidRDefault="00E16318" w:rsidP="00E16318">
      <w:pPr>
        <w:ind w:firstLine="567"/>
        <w:jc w:val="both"/>
        <w:rPr>
          <w:rFonts w:eastAsia="Symbol" w:cs="Symbol"/>
          <w:noProof/>
          <w:lang w:val="en-US"/>
        </w:rPr>
      </w:pPr>
    </w:p>
    <w:p w14:paraId="569A1D22" w14:textId="7E375281" w:rsidR="00E16318" w:rsidRPr="00FC462D" w:rsidRDefault="00E16318" w:rsidP="00E16318">
      <w:pPr>
        <w:ind w:firstLine="567"/>
        <w:jc w:val="both"/>
        <w:rPr>
          <w:rFonts w:eastAsia="Symbol" w:cs="Symbol"/>
          <w:noProof/>
          <w:lang w:val="en-US"/>
        </w:rPr>
      </w:pPr>
      <w:r w:rsidRPr="00E16318">
        <w:rPr>
          <w:rFonts w:eastAsia="Symbol" w:cs="Symbol"/>
          <w:noProof/>
          <w:lang w:val="en-US"/>
        </w:rPr>
        <w:t>The preferred language for this project is mainly Python. Python has many useful libraries that can be used easily in this project this way, the focus is on implementation rather than dealing with the difficulties of the programming language.</w:t>
      </w:r>
    </w:p>
    <w:p w14:paraId="61258876" w14:textId="1BB8D552" w:rsidR="00D344D7" w:rsidRPr="00FC462D" w:rsidRDefault="00D344D7" w:rsidP="00FF0663">
      <w:pPr>
        <w:pageBreakBefore/>
        <w:jc w:val="center"/>
        <w:rPr>
          <w:noProof/>
          <w:lang w:val="en-US"/>
        </w:rPr>
      </w:pPr>
    </w:p>
    <w:p w14:paraId="510A94E9" w14:textId="3EF6C396" w:rsidR="002629B9" w:rsidRPr="00FC462D" w:rsidRDefault="002629B9" w:rsidP="002629B9">
      <w:pPr>
        <w:tabs>
          <w:tab w:val="left" w:pos="284"/>
          <w:tab w:val="left" w:pos="709"/>
        </w:tabs>
        <w:jc w:val="both"/>
        <w:rPr>
          <w:rFonts w:eastAsia="Symbol" w:cs="Symbol"/>
          <w:b/>
          <w:noProof/>
          <w:lang w:val="en-US"/>
        </w:rPr>
      </w:pPr>
      <w:r w:rsidRPr="00FC462D">
        <w:rPr>
          <w:rFonts w:eastAsia="Symbol" w:cs="Symbol"/>
          <w:b/>
          <w:noProof/>
          <w:lang w:val="en-US"/>
        </w:rPr>
        <w:t>3 REQUIREMENTS and USE CASES</w:t>
      </w:r>
    </w:p>
    <w:p w14:paraId="1DFF8809" w14:textId="77777777" w:rsidR="002629B9" w:rsidRPr="00FC462D" w:rsidRDefault="002629B9" w:rsidP="002629B9">
      <w:pPr>
        <w:tabs>
          <w:tab w:val="left" w:pos="284"/>
          <w:tab w:val="left" w:pos="709"/>
        </w:tabs>
        <w:jc w:val="both"/>
        <w:rPr>
          <w:rFonts w:eastAsia="Symbol" w:cs="Symbol"/>
          <w:b/>
          <w:noProof/>
          <w:lang w:val="en-US"/>
        </w:rPr>
      </w:pPr>
    </w:p>
    <w:p w14:paraId="15335189" w14:textId="62605371" w:rsidR="002629B9" w:rsidRPr="00FC462D" w:rsidRDefault="002629B9" w:rsidP="002629B9">
      <w:pPr>
        <w:rPr>
          <w:rFonts w:eastAsia="Symbol" w:cs="Symbol"/>
          <w:b/>
          <w:noProof/>
          <w:lang w:val="en-US"/>
        </w:rPr>
      </w:pPr>
      <w:r w:rsidRPr="00FC462D">
        <w:rPr>
          <w:rFonts w:eastAsia="Symbol" w:cs="Symbol"/>
          <w:b/>
          <w:noProof/>
          <w:lang w:val="en-US"/>
        </w:rPr>
        <w:t>3.1 Personas</w:t>
      </w:r>
    </w:p>
    <w:p w14:paraId="698DCBFC" w14:textId="5184BBA8" w:rsidR="00DE3F94" w:rsidRPr="00FC462D" w:rsidRDefault="00032457" w:rsidP="00DE3F94">
      <w:pPr>
        <w:pStyle w:val="ListeParagraf"/>
        <w:numPr>
          <w:ilvl w:val="0"/>
          <w:numId w:val="7"/>
        </w:numPr>
        <w:spacing w:after="160" w:line="259" w:lineRule="auto"/>
        <w:rPr>
          <w:lang w:val="en-US"/>
        </w:rPr>
      </w:pPr>
      <w:r w:rsidRPr="00FC462D">
        <w:rPr>
          <w:lang w:val="en-US"/>
        </w:rPr>
        <w:t>End User (</w:t>
      </w:r>
      <w:r w:rsidR="00FC462D">
        <w:rPr>
          <w:lang w:val="en-US"/>
        </w:rPr>
        <w:t>w</w:t>
      </w:r>
      <w:r w:rsidRPr="00FC462D">
        <w:rPr>
          <w:lang w:val="en-US"/>
        </w:rPr>
        <w:t>ho ha</w:t>
      </w:r>
      <w:r w:rsidR="00DD0A58">
        <w:rPr>
          <w:lang w:val="en-US"/>
        </w:rPr>
        <w:t>ve</w:t>
      </w:r>
      <w:r w:rsidRPr="00FC462D">
        <w:rPr>
          <w:lang w:val="en-US"/>
        </w:rPr>
        <w:t xml:space="preserve"> solar panels and want to check </w:t>
      </w:r>
      <w:r w:rsidR="00DD0A58">
        <w:rPr>
          <w:lang w:val="en-US"/>
        </w:rPr>
        <w:t>their</w:t>
      </w:r>
      <w:r w:rsidRPr="00FC462D">
        <w:rPr>
          <w:lang w:val="en-US"/>
        </w:rPr>
        <w:t xml:space="preserve"> performance)</w:t>
      </w:r>
    </w:p>
    <w:p w14:paraId="7FD78299" w14:textId="13C145AC" w:rsidR="00DE3F94" w:rsidRPr="00FC462D" w:rsidRDefault="00DE3F94" w:rsidP="00DE3F94">
      <w:pPr>
        <w:pStyle w:val="ListeParagraf"/>
        <w:numPr>
          <w:ilvl w:val="0"/>
          <w:numId w:val="7"/>
        </w:numPr>
        <w:spacing w:after="160" w:line="259" w:lineRule="auto"/>
        <w:rPr>
          <w:lang w:val="en-US"/>
        </w:rPr>
      </w:pPr>
      <w:r w:rsidRPr="00FC462D">
        <w:rPr>
          <w:lang w:val="en-US"/>
        </w:rPr>
        <w:t>Seller (</w:t>
      </w:r>
      <w:r w:rsidR="00FC462D">
        <w:rPr>
          <w:lang w:val="en-US"/>
        </w:rPr>
        <w:t>the person or company that sel</w:t>
      </w:r>
      <w:r w:rsidR="00DD0A58">
        <w:rPr>
          <w:lang w:val="en-US"/>
        </w:rPr>
        <w:t>ling</w:t>
      </w:r>
      <w:r w:rsidR="00FC462D">
        <w:rPr>
          <w:lang w:val="en-US"/>
        </w:rPr>
        <w:t xml:space="preserve"> the product</w:t>
      </w:r>
      <w:r w:rsidRPr="00FC462D">
        <w:rPr>
          <w:lang w:val="en-US"/>
        </w:rPr>
        <w:t>)</w:t>
      </w:r>
    </w:p>
    <w:p w14:paraId="5E6A5121" w14:textId="23CF9720" w:rsidR="00FC462D" w:rsidRDefault="00FC462D" w:rsidP="00FC462D">
      <w:pPr>
        <w:pStyle w:val="ListeParagraf"/>
        <w:numPr>
          <w:ilvl w:val="0"/>
          <w:numId w:val="7"/>
        </w:numPr>
        <w:spacing w:after="160" w:line="259" w:lineRule="auto"/>
        <w:rPr>
          <w:lang w:val="en-US"/>
        </w:rPr>
      </w:pPr>
      <w:r w:rsidRPr="00FC462D">
        <w:rPr>
          <w:lang w:val="en-US"/>
        </w:rPr>
        <w:t>Technic Service (</w:t>
      </w:r>
      <w:r>
        <w:rPr>
          <w:lang w:val="en-US"/>
        </w:rPr>
        <w:t>t</w:t>
      </w:r>
      <w:r w:rsidRPr="00FC462D">
        <w:rPr>
          <w:lang w:val="en-US"/>
        </w:rPr>
        <w:t>he person who assists the End-User when necessary)</w:t>
      </w:r>
    </w:p>
    <w:p w14:paraId="18222B0B" w14:textId="3B6B0590" w:rsidR="00FC462D" w:rsidRPr="00FC462D" w:rsidRDefault="00FC462D" w:rsidP="00FC462D">
      <w:pPr>
        <w:pStyle w:val="ListeParagraf"/>
        <w:numPr>
          <w:ilvl w:val="0"/>
          <w:numId w:val="7"/>
        </w:numPr>
        <w:spacing w:after="160" w:line="259" w:lineRule="auto"/>
        <w:rPr>
          <w:lang w:val="en-US"/>
        </w:rPr>
      </w:pPr>
      <w:r>
        <w:rPr>
          <w:lang w:val="en-US"/>
        </w:rPr>
        <w:t>Software Developer (the person who fix</w:t>
      </w:r>
      <w:r w:rsidR="00DD0A58">
        <w:rPr>
          <w:lang w:val="en-US"/>
        </w:rPr>
        <w:t>es</w:t>
      </w:r>
      <w:r>
        <w:rPr>
          <w:lang w:val="en-US"/>
        </w:rPr>
        <w:t xml:space="preserve"> the bugs and add</w:t>
      </w:r>
      <w:r w:rsidR="00DD0A58">
        <w:rPr>
          <w:lang w:val="en-US"/>
        </w:rPr>
        <w:t>s</w:t>
      </w:r>
      <w:r>
        <w:rPr>
          <w:lang w:val="en-US"/>
        </w:rPr>
        <w:t xml:space="preserve"> new features)</w:t>
      </w:r>
    </w:p>
    <w:p w14:paraId="3BCBA038" w14:textId="0B5ABAE8" w:rsidR="00DE3F94" w:rsidRDefault="00DE3F94" w:rsidP="00DE3F94">
      <w:pPr>
        <w:jc w:val="both"/>
        <w:rPr>
          <w:rFonts w:eastAsia="Symbol" w:cs="Symbol"/>
          <w:b/>
          <w:noProof/>
          <w:lang w:val="en-US"/>
        </w:rPr>
      </w:pPr>
      <w:r w:rsidRPr="00FC462D">
        <w:rPr>
          <w:rFonts w:eastAsia="Symbol" w:cs="Symbol"/>
          <w:b/>
          <w:noProof/>
          <w:lang w:val="en-US"/>
        </w:rPr>
        <w:t>3.2 Features</w:t>
      </w:r>
    </w:p>
    <w:p w14:paraId="7C08000D" w14:textId="77777777" w:rsidR="00FC462D" w:rsidRDefault="00FC462D" w:rsidP="00DE3F94">
      <w:pPr>
        <w:jc w:val="both"/>
        <w:rPr>
          <w:rFonts w:eastAsia="Symbol" w:cs="Symbol"/>
          <w:b/>
          <w:noProof/>
          <w:lang w:val="en-US"/>
        </w:rPr>
      </w:pPr>
    </w:p>
    <w:p w14:paraId="725679E5" w14:textId="361586D7" w:rsidR="00FC462D" w:rsidRPr="00A04121" w:rsidRDefault="00FC462D" w:rsidP="00DE3F94">
      <w:pPr>
        <w:jc w:val="both"/>
        <w:rPr>
          <w:rFonts w:eastAsia="Symbol" w:cs="Symbol"/>
          <w:bCs/>
          <w:noProof/>
          <w:lang w:val="en-US"/>
        </w:rPr>
      </w:pPr>
      <w:r>
        <w:rPr>
          <w:rFonts w:eastAsia="Symbol" w:cs="Symbol"/>
          <w:b/>
          <w:noProof/>
          <w:lang w:val="en-US"/>
        </w:rPr>
        <w:tab/>
      </w:r>
      <w:r w:rsidR="00DD0A58" w:rsidRPr="00DD0A58">
        <w:rPr>
          <w:rFonts w:eastAsia="Symbol" w:cs="Symbol"/>
          <w:bCs/>
          <w:noProof/>
          <w:lang w:val="en-US"/>
        </w:rPr>
        <w:t>Simultaneous analysis of the inefficient points of the solar panel using a contrast image. This processed image can be used to interpret some of the reasons for inefficient operation. The user can detect some micro-cracks in the solar panel or functional problems due to overheating.</w:t>
      </w:r>
    </w:p>
    <w:p w14:paraId="611CF572" w14:textId="77777777" w:rsidR="00FC462D" w:rsidRDefault="00FC462D" w:rsidP="00DE3F94">
      <w:pPr>
        <w:jc w:val="both"/>
        <w:rPr>
          <w:rFonts w:eastAsia="Symbol" w:cs="Symbol"/>
          <w:b/>
          <w:noProof/>
          <w:lang w:val="en-US"/>
        </w:rPr>
      </w:pPr>
    </w:p>
    <w:p w14:paraId="547AA35A" w14:textId="77777777" w:rsidR="00FC462D" w:rsidRDefault="00FC462D" w:rsidP="00DE3F94">
      <w:pPr>
        <w:jc w:val="both"/>
        <w:rPr>
          <w:rFonts w:eastAsia="Symbol" w:cs="Symbol"/>
          <w:b/>
          <w:noProof/>
          <w:lang w:val="en-US"/>
        </w:rPr>
      </w:pPr>
    </w:p>
    <w:p w14:paraId="56DB60AB" w14:textId="77777777" w:rsidR="00FC462D" w:rsidRDefault="00FC462D" w:rsidP="00DE3F94">
      <w:pPr>
        <w:jc w:val="both"/>
        <w:rPr>
          <w:rFonts w:eastAsia="Symbol" w:cs="Symbol"/>
          <w:b/>
          <w:noProof/>
          <w:lang w:val="en-US"/>
        </w:rPr>
      </w:pPr>
    </w:p>
    <w:p w14:paraId="752090F8" w14:textId="77777777" w:rsidR="00FC462D" w:rsidRDefault="00FC462D" w:rsidP="00DE3F94">
      <w:pPr>
        <w:jc w:val="both"/>
        <w:rPr>
          <w:rFonts w:eastAsia="Symbol" w:cs="Symbol"/>
          <w:b/>
          <w:noProof/>
          <w:lang w:val="en-US"/>
        </w:rPr>
      </w:pPr>
    </w:p>
    <w:p w14:paraId="5DE1D934" w14:textId="77777777" w:rsidR="00FC462D" w:rsidRDefault="00FC462D" w:rsidP="00DE3F94">
      <w:pPr>
        <w:jc w:val="both"/>
        <w:rPr>
          <w:rFonts w:eastAsia="Symbol" w:cs="Symbol"/>
          <w:b/>
          <w:noProof/>
          <w:lang w:val="en-US"/>
        </w:rPr>
      </w:pPr>
    </w:p>
    <w:p w14:paraId="5C830CDD" w14:textId="77777777" w:rsidR="00FC462D" w:rsidRDefault="00FC462D" w:rsidP="00DE3F94">
      <w:pPr>
        <w:jc w:val="both"/>
        <w:rPr>
          <w:rFonts w:eastAsia="Symbol" w:cs="Symbol"/>
          <w:b/>
          <w:noProof/>
          <w:lang w:val="en-US"/>
        </w:rPr>
      </w:pPr>
    </w:p>
    <w:p w14:paraId="258013D9" w14:textId="78B5AF9D" w:rsidR="00FC462D" w:rsidRPr="00FC462D" w:rsidRDefault="003B3720" w:rsidP="003B3720">
      <w:pPr>
        <w:rPr>
          <w:rFonts w:eastAsia="Symbol" w:cs="Symbol"/>
          <w:noProof/>
          <w:lang w:val="en-US"/>
        </w:rPr>
      </w:pPr>
      <w:r w:rsidRPr="003B3720">
        <w:rPr>
          <w:rFonts w:eastAsia="Symbol" w:cs="Symbol"/>
          <w:noProof/>
          <w:lang w:val="en-US"/>
        </w:rPr>
        <w:drawing>
          <wp:inline distT="0" distB="0" distL="0" distR="0" wp14:anchorId="6D1F17C3" wp14:editId="48416A81">
            <wp:extent cx="5400040" cy="3548647"/>
            <wp:effectExtent l="0" t="0" r="0" b="0"/>
            <wp:docPr id="1952508327" name="Resim 1" descr="diyagram, ekran görüntüsü, çizgi, öykü gelişim çizgisi; kumpas; grafiğini çıkarm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08327" name="Resim 1" descr="diyagram, ekran görüntüsü, çizgi, öykü gelişim çizgisi; kumpas; grafiğini çıkarma içeren bir resim&#10;&#10;Açıklama otomatik olarak oluşturuldu"/>
                    <pic:cNvPicPr/>
                  </pic:nvPicPr>
                  <pic:blipFill>
                    <a:blip r:embed="rId20"/>
                    <a:stretch>
                      <a:fillRect/>
                    </a:stretch>
                  </pic:blipFill>
                  <pic:spPr>
                    <a:xfrm>
                      <a:off x="0" y="0"/>
                      <a:ext cx="5400040" cy="3548647"/>
                    </a:xfrm>
                    <a:prstGeom prst="rect">
                      <a:avLst/>
                    </a:prstGeom>
                  </pic:spPr>
                </pic:pic>
              </a:graphicData>
            </a:graphic>
          </wp:inline>
        </w:drawing>
      </w:r>
    </w:p>
    <w:p w14:paraId="59972543" w14:textId="4449E048" w:rsidR="00DE3F94" w:rsidRPr="00FC462D" w:rsidRDefault="00DE3F94" w:rsidP="00DE3F94">
      <w:pPr>
        <w:ind w:firstLine="567"/>
        <w:jc w:val="both"/>
        <w:rPr>
          <w:rFonts w:eastAsia="Symbol" w:cs="Symbol"/>
          <w:noProof/>
          <w:highlight w:val="yellow"/>
          <w:lang w:val="en-US"/>
        </w:rPr>
      </w:pPr>
    </w:p>
    <w:p w14:paraId="167D5315" w14:textId="77777777" w:rsidR="00DE3F94" w:rsidRPr="00FC462D" w:rsidRDefault="00DE3F94" w:rsidP="00DE3F94">
      <w:pPr>
        <w:ind w:firstLine="567"/>
        <w:jc w:val="both"/>
        <w:rPr>
          <w:rFonts w:eastAsia="Symbol" w:cs="Symbol"/>
          <w:noProof/>
          <w:highlight w:val="yellow"/>
          <w:lang w:val="en-US"/>
        </w:rPr>
      </w:pPr>
    </w:p>
    <w:p w14:paraId="60E91B01" w14:textId="7F69D026" w:rsidR="00DE3F94" w:rsidRPr="00FC462D" w:rsidRDefault="00DE3F94" w:rsidP="00E16318">
      <w:pPr>
        <w:ind w:firstLine="567"/>
        <w:jc w:val="center"/>
        <w:rPr>
          <w:rFonts w:eastAsia="Symbol" w:cs="Symbol"/>
          <w:noProof/>
          <w:highlight w:val="yellow"/>
          <w:lang w:val="en-US"/>
        </w:rPr>
      </w:pPr>
      <w:r w:rsidRPr="003B3720">
        <w:rPr>
          <w:rFonts w:eastAsia="Symbol" w:cs="Symbol"/>
          <w:noProof/>
          <w:lang w:val="en-US"/>
        </w:rPr>
        <w:t xml:space="preserve">Figure 2 - </w:t>
      </w:r>
      <w:r w:rsidR="003B3720" w:rsidRPr="003B3720">
        <w:rPr>
          <w:rFonts w:eastAsia="Symbol" w:cs="Symbol"/>
          <w:noProof/>
          <w:lang w:val="en-US"/>
        </w:rPr>
        <w:t>An activity diagram for people utilizing the device</w:t>
      </w:r>
    </w:p>
    <w:p w14:paraId="5FAAF025" w14:textId="77777777" w:rsidR="00DE3F94" w:rsidRPr="00FC462D" w:rsidRDefault="00DE3F94" w:rsidP="002629B9">
      <w:pPr>
        <w:jc w:val="both"/>
        <w:rPr>
          <w:rFonts w:eastAsia="Symbol" w:cs="Symbol"/>
          <w:noProof/>
          <w:highlight w:val="yellow"/>
          <w:lang w:val="en-US"/>
        </w:rPr>
      </w:pPr>
    </w:p>
    <w:p w14:paraId="4725710E" w14:textId="77777777" w:rsidR="002629B9" w:rsidRPr="00FC462D" w:rsidRDefault="002629B9" w:rsidP="002629B9">
      <w:pPr>
        <w:ind w:firstLine="567"/>
        <w:jc w:val="both"/>
        <w:rPr>
          <w:rFonts w:eastAsia="Symbol" w:cs="Symbol"/>
          <w:noProof/>
          <w:highlight w:val="yellow"/>
          <w:lang w:val="en-US"/>
        </w:rPr>
      </w:pPr>
    </w:p>
    <w:p w14:paraId="4B1E8B6E" w14:textId="77777777" w:rsidR="00E16318" w:rsidRDefault="00E16318" w:rsidP="002629B9">
      <w:pPr>
        <w:jc w:val="both"/>
        <w:rPr>
          <w:rFonts w:eastAsia="Symbol" w:cs="Symbol"/>
          <w:b/>
          <w:noProof/>
          <w:lang w:val="en-US"/>
        </w:rPr>
      </w:pPr>
    </w:p>
    <w:p w14:paraId="0CDD64B5" w14:textId="77777777" w:rsidR="00E16318" w:rsidRDefault="00E16318" w:rsidP="002629B9">
      <w:pPr>
        <w:jc w:val="both"/>
        <w:rPr>
          <w:rFonts w:eastAsia="Symbol" w:cs="Symbol"/>
          <w:b/>
          <w:noProof/>
          <w:lang w:val="en-US"/>
        </w:rPr>
      </w:pPr>
    </w:p>
    <w:p w14:paraId="0B614A48" w14:textId="77777777" w:rsidR="00E16318" w:rsidRDefault="00E16318" w:rsidP="002629B9">
      <w:pPr>
        <w:jc w:val="both"/>
        <w:rPr>
          <w:rFonts w:eastAsia="Symbol" w:cs="Symbol"/>
          <w:b/>
          <w:noProof/>
          <w:lang w:val="en-US"/>
        </w:rPr>
      </w:pPr>
    </w:p>
    <w:p w14:paraId="673DE729" w14:textId="77777777" w:rsidR="00E16318" w:rsidRDefault="00E16318" w:rsidP="002629B9">
      <w:pPr>
        <w:jc w:val="both"/>
        <w:rPr>
          <w:rFonts w:eastAsia="Symbol" w:cs="Symbol"/>
          <w:b/>
          <w:noProof/>
          <w:lang w:val="en-US"/>
        </w:rPr>
      </w:pPr>
    </w:p>
    <w:p w14:paraId="42676C37" w14:textId="2E6B58E4" w:rsidR="002629B9" w:rsidRPr="00057987" w:rsidRDefault="002629B9" w:rsidP="002629B9">
      <w:pPr>
        <w:jc w:val="both"/>
        <w:rPr>
          <w:rFonts w:eastAsia="Symbol" w:cs="Symbol"/>
          <w:noProof/>
          <w:lang w:val="en-US"/>
        </w:rPr>
      </w:pPr>
      <w:r w:rsidRPr="00057987">
        <w:rPr>
          <w:rFonts w:eastAsia="Symbol" w:cs="Symbol"/>
          <w:b/>
          <w:noProof/>
          <w:lang w:val="en-US"/>
        </w:rPr>
        <w:t>3.</w:t>
      </w:r>
      <w:r w:rsidR="00DE3F94" w:rsidRPr="00057987">
        <w:rPr>
          <w:rFonts w:eastAsia="Symbol" w:cs="Symbol"/>
          <w:b/>
          <w:noProof/>
          <w:lang w:val="en-US"/>
        </w:rPr>
        <w:t>3</w:t>
      </w:r>
      <w:r w:rsidRPr="00057987">
        <w:rPr>
          <w:rFonts w:eastAsia="Symbol" w:cs="Symbol"/>
          <w:b/>
          <w:noProof/>
          <w:lang w:val="en-US"/>
        </w:rPr>
        <w:t xml:space="preserve"> Use Case</w:t>
      </w:r>
      <w:r w:rsidR="00DE3F94" w:rsidRPr="00057987">
        <w:rPr>
          <w:rFonts w:eastAsia="Symbol" w:cs="Symbol"/>
          <w:b/>
          <w:noProof/>
          <w:lang w:val="en-US"/>
        </w:rPr>
        <w:t xml:space="preserve"> Scenarios</w:t>
      </w:r>
    </w:p>
    <w:p w14:paraId="3B85C536" w14:textId="72193089" w:rsidR="00D41EC8" w:rsidRPr="00057987" w:rsidRDefault="00D41EC8" w:rsidP="00D41EC8">
      <w:pPr>
        <w:jc w:val="both"/>
        <w:rPr>
          <w:rFonts w:eastAsia="Symbol" w:cs="Symbol"/>
          <w:noProof/>
          <w:lang w:val="en-US"/>
        </w:rPr>
      </w:pPr>
      <w:r w:rsidRPr="00D41EC8">
        <w:rPr>
          <w:rFonts w:eastAsia="Symbol" w:cs="Symbol"/>
          <w:noProof/>
          <w:lang w:val="en-US"/>
        </w:rPr>
        <w:t>This project works in one specific scenario.</w:t>
      </w:r>
    </w:p>
    <w:p w14:paraId="0D316879" w14:textId="566815CD" w:rsidR="00DD0A58" w:rsidRPr="00DD0A58" w:rsidRDefault="00645A26" w:rsidP="00645A26">
      <w:pPr>
        <w:jc w:val="both"/>
        <w:rPr>
          <w:lang w:val="en-US"/>
        </w:rPr>
      </w:pPr>
      <w:r>
        <w:rPr>
          <w:lang w:val="en-US"/>
        </w:rPr>
        <w:t xml:space="preserve">    </w:t>
      </w:r>
      <w:r w:rsidR="00DD0A58" w:rsidRPr="00DD0A58">
        <w:rPr>
          <w:lang w:val="en-US"/>
        </w:rPr>
        <w:t>The user wants to know if there is a problem:</w:t>
      </w:r>
    </w:p>
    <w:p w14:paraId="3B81A59A" w14:textId="09509AA7" w:rsidR="00DD0A58" w:rsidRPr="00DD0A58" w:rsidRDefault="00DD0A58" w:rsidP="00DD0A58">
      <w:pPr>
        <w:pStyle w:val="ListeParagraf"/>
        <w:numPr>
          <w:ilvl w:val="0"/>
          <w:numId w:val="11"/>
        </w:numPr>
        <w:jc w:val="both"/>
        <w:rPr>
          <w:lang w:val="en-US"/>
        </w:rPr>
      </w:pPr>
      <w:r w:rsidRPr="00DD0A58">
        <w:rPr>
          <w:lang w:val="en-US"/>
        </w:rPr>
        <w:t>The user points the thermal imaging camera at the solar panel.</w:t>
      </w:r>
    </w:p>
    <w:p w14:paraId="77BACEE5" w14:textId="416BCCB3" w:rsidR="00DD0A58" w:rsidRPr="00DD0A58" w:rsidRDefault="00DD0A58" w:rsidP="00DD0A58">
      <w:pPr>
        <w:pStyle w:val="ListeParagraf"/>
        <w:numPr>
          <w:ilvl w:val="0"/>
          <w:numId w:val="11"/>
        </w:numPr>
        <w:jc w:val="both"/>
        <w:rPr>
          <w:lang w:val="en-US"/>
        </w:rPr>
      </w:pPr>
      <w:r w:rsidRPr="00DD0A58">
        <w:rPr>
          <w:lang w:val="en-US"/>
        </w:rPr>
        <w:t>If a hotspot is detected by the software, a snapshot is saved.</w:t>
      </w:r>
    </w:p>
    <w:p w14:paraId="2DC72355" w14:textId="25A8CDC3" w:rsidR="00D41EC8" w:rsidRPr="00DD0A58" w:rsidRDefault="00DD0A58" w:rsidP="00DD0A58">
      <w:pPr>
        <w:pStyle w:val="ListeParagraf"/>
        <w:numPr>
          <w:ilvl w:val="0"/>
          <w:numId w:val="11"/>
        </w:numPr>
        <w:jc w:val="both"/>
        <w:rPr>
          <w:rFonts w:eastAsia="Symbol" w:cs="Symbol"/>
          <w:noProof/>
          <w:lang w:val="en-US"/>
        </w:rPr>
      </w:pPr>
      <w:r w:rsidRPr="00DD0A58">
        <w:rPr>
          <w:lang w:val="en-US"/>
        </w:rPr>
        <w:t>The person can identify where the problem is by looking at the contrasted image.</w:t>
      </w:r>
    </w:p>
    <w:p w14:paraId="262F866B" w14:textId="77777777" w:rsidR="00DD0A58" w:rsidRPr="00DD0A58" w:rsidRDefault="00DD0A58" w:rsidP="00DD0A58">
      <w:pPr>
        <w:pStyle w:val="ListeParagraf"/>
        <w:jc w:val="both"/>
        <w:rPr>
          <w:rFonts w:eastAsia="Symbol" w:cs="Symbol"/>
          <w:b/>
          <w:noProof/>
          <w:lang w:val="en-US"/>
        </w:rPr>
      </w:pPr>
    </w:p>
    <w:p w14:paraId="30B26177" w14:textId="44F8C22E" w:rsidR="00DE3F94" w:rsidRPr="00B53104" w:rsidRDefault="00DE3F94" w:rsidP="00DE3F94">
      <w:pPr>
        <w:jc w:val="both"/>
        <w:rPr>
          <w:rFonts w:eastAsia="Symbol" w:cs="Symbol"/>
          <w:b/>
          <w:noProof/>
          <w:lang w:val="en-US"/>
        </w:rPr>
      </w:pPr>
      <w:r w:rsidRPr="00057987">
        <w:rPr>
          <w:rFonts w:eastAsia="Symbol" w:cs="Symbol"/>
          <w:b/>
          <w:noProof/>
          <w:lang w:val="en-US"/>
        </w:rPr>
        <w:t>3.4 Functional Requirements</w:t>
      </w:r>
    </w:p>
    <w:p w14:paraId="2B33263A" w14:textId="77777777" w:rsidR="00C01B6C" w:rsidRDefault="00C01B6C" w:rsidP="00B53104">
      <w:pPr>
        <w:pStyle w:val="ListeParagraf"/>
        <w:numPr>
          <w:ilvl w:val="0"/>
          <w:numId w:val="10"/>
        </w:numPr>
        <w:jc w:val="both"/>
        <w:rPr>
          <w:rFonts w:eastAsia="Symbol" w:cs="Symbol"/>
          <w:bCs/>
          <w:noProof/>
          <w:lang w:val="en-US"/>
        </w:rPr>
      </w:pPr>
      <w:r w:rsidRPr="00C01B6C">
        <w:rPr>
          <w:rFonts w:eastAsia="Symbol" w:cs="Symbol"/>
          <w:bCs/>
          <w:noProof/>
          <w:lang w:val="en-US"/>
        </w:rPr>
        <w:t>It cannot search a wide area because of its limited field of view.</w:t>
      </w:r>
    </w:p>
    <w:p w14:paraId="3617C6E4" w14:textId="2B746428" w:rsidR="002629B9" w:rsidRDefault="00B53104" w:rsidP="00B53104">
      <w:pPr>
        <w:pStyle w:val="ListeParagraf"/>
        <w:numPr>
          <w:ilvl w:val="0"/>
          <w:numId w:val="10"/>
        </w:numPr>
        <w:jc w:val="both"/>
        <w:rPr>
          <w:rFonts w:eastAsia="Symbol" w:cs="Symbol"/>
          <w:bCs/>
          <w:noProof/>
          <w:lang w:val="en-US"/>
        </w:rPr>
      </w:pPr>
      <w:r w:rsidRPr="00B53104">
        <w:rPr>
          <w:rFonts w:eastAsia="Symbol" w:cs="Symbol"/>
          <w:bCs/>
          <w:noProof/>
          <w:lang w:val="en-US"/>
        </w:rPr>
        <w:t>The device must be connected to wifi. (according to the possibility of processing the software on the server)</w:t>
      </w:r>
    </w:p>
    <w:p w14:paraId="2D8934F1" w14:textId="734A8919" w:rsidR="00154D9A" w:rsidRDefault="00154D9A" w:rsidP="00B53104">
      <w:pPr>
        <w:pStyle w:val="ListeParagraf"/>
        <w:numPr>
          <w:ilvl w:val="0"/>
          <w:numId w:val="10"/>
        </w:numPr>
        <w:jc w:val="both"/>
        <w:rPr>
          <w:rFonts w:eastAsia="Symbol" w:cs="Symbol"/>
          <w:bCs/>
          <w:noProof/>
          <w:lang w:val="en-US"/>
        </w:rPr>
      </w:pPr>
      <w:r w:rsidRPr="00154D9A">
        <w:rPr>
          <w:rFonts w:eastAsia="Symbol" w:cs="Symbol"/>
          <w:bCs/>
          <w:noProof/>
          <w:lang w:val="en-US"/>
        </w:rPr>
        <w:t>It is necessary to have the appropriate software to process the data received from thermal sensors.</w:t>
      </w:r>
    </w:p>
    <w:p w14:paraId="2C179B6E" w14:textId="07225EA1" w:rsidR="00C01B6C" w:rsidRDefault="00C01B6C" w:rsidP="00B53104">
      <w:pPr>
        <w:pStyle w:val="ListeParagraf"/>
        <w:numPr>
          <w:ilvl w:val="0"/>
          <w:numId w:val="10"/>
        </w:numPr>
        <w:jc w:val="both"/>
        <w:rPr>
          <w:rFonts w:eastAsia="Symbol" w:cs="Symbol"/>
          <w:bCs/>
          <w:noProof/>
          <w:lang w:val="en-US"/>
        </w:rPr>
      </w:pPr>
      <w:r w:rsidRPr="00C01B6C">
        <w:rPr>
          <w:rFonts w:eastAsia="Symbol" w:cs="Symbol"/>
          <w:bCs/>
          <w:noProof/>
          <w:lang w:val="en-US"/>
        </w:rPr>
        <w:t>In order to process the data received from the thermal camera correctly, a computer with high processing power must be used.</w:t>
      </w:r>
    </w:p>
    <w:p w14:paraId="083E34CB" w14:textId="77777777" w:rsidR="00B53104" w:rsidRPr="00B53104" w:rsidRDefault="00B53104" w:rsidP="00B53104">
      <w:pPr>
        <w:pStyle w:val="ListeParagraf"/>
        <w:ind w:left="1068"/>
        <w:jc w:val="both"/>
        <w:rPr>
          <w:rFonts w:eastAsia="Symbol" w:cs="Symbol"/>
          <w:bCs/>
          <w:noProof/>
          <w:lang w:val="en-US"/>
        </w:rPr>
      </w:pPr>
    </w:p>
    <w:p w14:paraId="50DF516B" w14:textId="018A2BF6" w:rsidR="002629B9" w:rsidRDefault="002629B9" w:rsidP="002629B9">
      <w:pPr>
        <w:jc w:val="both"/>
        <w:rPr>
          <w:rFonts w:eastAsia="Symbol" w:cs="Symbol"/>
          <w:b/>
          <w:noProof/>
          <w:lang w:val="en-US"/>
        </w:rPr>
      </w:pPr>
      <w:r w:rsidRPr="00057987">
        <w:rPr>
          <w:rFonts w:eastAsia="Symbol" w:cs="Symbol"/>
          <w:b/>
          <w:noProof/>
          <w:lang w:val="en-US"/>
        </w:rPr>
        <w:t>3.</w:t>
      </w:r>
      <w:r w:rsidR="00DE3F94" w:rsidRPr="00057987">
        <w:rPr>
          <w:rFonts w:eastAsia="Symbol" w:cs="Symbol"/>
          <w:b/>
          <w:noProof/>
          <w:lang w:val="en-US"/>
        </w:rPr>
        <w:t>5</w:t>
      </w:r>
      <w:r w:rsidRPr="00057987">
        <w:rPr>
          <w:rFonts w:eastAsia="Symbol" w:cs="Symbol"/>
          <w:b/>
          <w:noProof/>
          <w:lang w:val="en-US"/>
        </w:rPr>
        <w:t xml:space="preserve"> Non-functional Requirements (Optional)</w:t>
      </w:r>
    </w:p>
    <w:p w14:paraId="391EE8C9" w14:textId="28C9D1E5" w:rsidR="00645A26" w:rsidRPr="00645A26" w:rsidRDefault="00154D9A" w:rsidP="00645A26">
      <w:pPr>
        <w:pStyle w:val="ListeParagraf"/>
        <w:numPr>
          <w:ilvl w:val="0"/>
          <w:numId w:val="15"/>
        </w:numPr>
        <w:jc w:val="both"/>
        <w:rPr>
          <w:rFonts w:eastAsia="Symbol" w:cs="Symbol"/>
          <w:bCs/>
          <w:noProof/>
          <w:lang w:val="en-US"/>
        </w:rPr>
      </w:pPr>
      <w:r w:rsidRPr="00154D9A">
        <w:rPr>
          <w:rFonts w:eastAsia="Symbol" w:cs="Symbol"/>
          <w:bCs/>
          <w:noProof/>
          <w:lang w:val="en-US"/>
        </w:rPr>
        <w:t>After scanning the solar panel with a thermal camera, the time taken to produce the image and send it to the user's computer should be short.</w:t>
      </w:r>
    </w:p>
    <w:p w14:paraId="1EEB4232" w14:textId="77777777" w:rsidR="002629B9" w:rsidRPr="00645A26" w:rsidRDefault="002629B9" w:rsidP="002629B9">
      <w:pPr>
        <w:ind w:firstLine="567"/>
        <w:jc w:val="both"/>
        <w:rPr>
          <w:rFonts w:eastAsia="Symbol" w:cs="Symbol"/>
          <w:bCs/>
          <w:noProof/>
          <w:lang w:val="en-US"/>
        </w:rPr>
      </w:pPr>
    </w:p>
    <w:p w14:paraId="01EA77B5" w14:textId="5297E344" w:rsidR="002629B9" w:rsidRPr="00645A26" w:rsidRDefault="002629B9" w:rsidP="00645A26">
      <w:pPr>
        <w:pStyle w:val="ListeParagraf"/>
        <w:jc w:val="both"/>
        <w:rPr>
          <w:rFonts w:eastAsia="Symbol" w:cs="Symbol"/>
          <w:noProof/>
          <w:lang w:val="en-US"/>
        </w:rPr>
      </w:pPr>
    </w:p>
    <w:p w14:paraId="4A9F4FA6" w14:textId="06B7C502" w:rsidR="002629B9" w:rsidRPr="00FC462D" w:rsidRDefault="002629B9" w:rsidP="002629B9">
      <w:pPr>
        <w:jc w:val="both"/>
        <w:rPr>
          <w:rFonts w:eastAsia="Symbol" w:cs="Symbol"/>
          <w:noProof/>
          <w:highlight w:val="yellow"/>
          <w:lang w:val="en-US"/>
        </w:rPr>
      </w:pPr>
    </w:p>
    <w:p w14:paraId="16AA0DEC" w14:textId="702ED806" w:rsidR="00DE3F94" w:rsidRPr="00FC462D" w:rsidRDefault="00DE3F94" w:rsidP="00DE3F94">
      <w:pPr>
        <w:pStyle w:val="Balk2"/>
        <w:rPr>
          <w:rFonts w:ascii="Times New Roman" w:eastAsia="Symbol" w:hAnsi="Times New Roman" w:cs="Times New Roman"/>
          <w:b/>
          <w:bCs/>
          <w:noProof/>
          <w:color w:val="000000" w:themeColor="text1"/>
          <w:lang w:val="en-US"/>
        </w:rPr>
      </w:pPr>
      <w:bookmarkStart w:id="1" w:name="_Toc99642495"/>
      <w:r w:rsidRPr="00FC462D">
        <w:rPr>
          <w:rFonts w:ascii="Times New Roman" w:eastAsia="Symbol" w:hAnsi="Times New Roman" w:cs="Times New Roman"/>
          <w:b/>
          <w:bCs/>
          <w:noProof/>
          <w:color w:val="000000" w:themeColor="text1"/>
          <w:lang w:val="en-US"/>
        </w:rPr>
        <w:t>4 Assumptions, Constrains and Risks</w:t>
      </w:r>
      <w:bookmarkEnd w:id="1"/>
    </w:p>
    <w:p w14:paraId="14E4D8AD" w14:textId="77777777" w:rsidR="00DE3F94" w:rsidRPr="00FC462D" w:rsidRDefault="00DE3F94" w:rsidP="00DE3F94">
      <w:pPr>
        <w:ind w:firstLine="567"/>
        <w:jc w:val="both"/>
        <w:rPr>
          <w:rFonts w:eastAsia="Symbol" w:cs="Symbol"/>
          <w:noProof/>
          <w:highlight w:val="yellow"/>
          <w:lang w:val="en-US"/>
        </w:rPr>
      </w:pPr>
    </w:p>
    <w:p w14:paraId="47513841" w14:textId="02AFAE9E" w:rsidR="002629B9" w:rsidRDefault="004A2A02" w:rsidP="002629B9">
      <w:pPr>
        <w:rPr>
          <w:rFonts w:eastAsia="Symbol" w:cs="Symbol"/>
          <w:noProof/>
          <w:lang w:val="en-US"/>
        </w:rPr>
      </w:pPr>
      <w:r>
        <w:rPr>
          <w:rFonts w:eastAsia="Symbol" w:cs="Symbol"/>
          <w:noProof/>
          <w:lang w:val="en-US"/>
        </w:rPr>
        <w:tab/>
        <w:t>In this project, the aim is to develop a product that can detect the hotspots</w:t>
      </w:r>
      <w:r w:rsidR="00F76FB0">
        <w:rPr>
          <w:rFonts w:eastAsia="Symbol" w:cs="Symbol"/>
          <w:noProof/>
          <w:lang w:val="en-US"/>
        </w:rPr>
        <w:t xml:space="preserve"> on</w:t>
      </w:r>
      <w:r>
        <w:rPr>
          <w:rFonts w:eastAsia="Symbol" w:cs="Symbol"/>
          <w:noProof/>
          <w:lang w:val="en-US"/>
        </w:rPr>
        <w:t xml:space="preserve">  a solar panel which leads that panel to stop working. Since this project has a time limit of 6 months we will be focusing on this issue. If the time enough that can also be added a feature to detect the contamination as an addition which can also has a negative effect on solar panels.</w:t>
      </w:r>
    </w:p>
    <w:p w14:paraId="37B8F58A" w14:textId="6C8EFE6A" w:rsidR="00F76FB0" w:rsidRPr="00E16318" w:rsidRDefault="004A2A02" w:rsidP="00F76FB0">
      <w:pPr>
        <w:ind w:firstLine="567"/>
        <w:jc w:val="both"/>
        <w:rPr>
          <w:rFonts w:eastAsia="Symbol" w:cs="Symbol"/>
          <w:noProof/>
          <w:lang w:val="en-US"/>
        </w:rPr>
      </w:pPr>
      <w:r>
        <w:rPr>
          <w:rFonts w:eastAsia="Symbol" w:cs="Symbol"/>
          <w:noProof/>
          <w:lang w:val="en-US"/>
        </w:rPr>
        <w:tab/>
        <w:t xml:space="preserve">Some of the risks on this project is to not be able to find enough data to train the AI modal. </w:t>
      </w:r>
      <w:r w:rsidR="00F76FB0">
        <w:rPr>
          <w:rFonts w:eastAsia="Symbol" w:cs="Symbol"/>
          <w:noProof/>
          <w:lang w:val="en-US"/>
        </w:rPr>
        <w:t>Another risk is to</w:t>
      </w:r>
      <w:r w:rsidR="00F76FB0" w:rsidRPr="00E16318">
        <w:rPr>
          <w:rFonts w:eastAsia="Symbol" w:cs="Symbol"/>
          <w:noProof/>
          <w:lang w:val="en-US"/>
        </w:rPr>
        <w:t xml:space="preserve"> connect the </w:t>
      </w:r>
      <w:r w:rsidR="00F76FB0">
        <w:rPr>
          <w:rFonts w:eastAsia="Symbol" w:cs="Symbol"/>
          <w:noProof/>
          <w:lang w:val="en-US"/>
        </w:rPr>
        <w:t>device</w:t>
      </w:r>
      <w:r w:rsidR="00F76FB0" w:rsidRPr="00E16318">
        <w:rPr>
          <w:rFonts w:eastAsia="Symbol" w:cs="Symbol"/>
          <w:noProof/>
          <w:lang w:val="en-US"/>
        </w:rPr>
        <w:t xml:space="preserve"> to the internet, there are two crucial elements to consider. First, the modem must be identified and connected automatically after booting. Second, the RPi should monitor internet connectivity and automatically rejoin if the connection fails.</w:t>
      </w:r>
    </w:p>
    <w:p w14:paraId="42EC0046" w14:textId="4DB084C6" w:rsidR="004A2A02" w:rsidRPr="00FC462D" w:rsidRDefault="004A2A02" w:rsidP="002629B9">
      <w:pPr>
        <w:rPr>
          <w:rFonts w:eastAsia="Symbol" w:cs="Symbol"/>
          <w:noProof/>
          <w:lang w:val="en-US"/>
        </w:rPr>
      </w:pPr>
    </w:p>
    <w:p w14:paraId="695ADB35" w14:textId="77777777" w:rsidR="00D344D7" w:rsidRPr="00FC462D" w:rsidRDefault="00D344D7" w:rsidP="005F58E6">
      <w:pPr>
        <w:pageBreakBefore/>
        <w:rPr>
          <w:noProof/>
          <w:lang w:val="en-US"/>
        </w:rPr>
      </w:pPr>
      <w:r w:rsidRPr="00FC462D">
        <w:rPr>
          <w:rFonts w:eastAsia="Symbol" w:cs="Symbol"/>
          <w:b/>
          <w:noProof/>
          <w:lang w:val="en-US"/>
        </w:rPr>
        <w:lastRenderedPageBreak/>
        <w:t>REFERENCES</w:t>
      </w:r>
    </w:p>
    <w:p w14:paraId="5D98743E" w14:textId="58591E7A" w:rsidR="00D344D7" w:rsidRPr="00FC462D" w:rsidRDefault="00D344D7" w:rsidP="00FF0663">
      <w:pPr>
        <w:jc w:val="center"/>
        <w:rPr>
          <w:rFonts w:eastAsia="Symbol" w:cs="Symbol"/>
          <w:noProof/>
          <w:lang w:val="en-US"/>
        </w:rPr>
      </w:pPr>
    </w:p>
    <w:p w14:paraId="7E56B385" w14:textId="77777777" w:rsidR="00B861A7" w:rsidRPr="00B861A7" w:rsidRDefault="00B861A7" w:rsidP="00B861A7">
      <w:pPr>
        <w:jc w:val="both"/>
        <w:rPr>
          <w:noProof/>
          <w:lang w:val="en-US"/>
        </w:rPr>
      </w:pPr>
      <w:r w:rsidRPr="00B861A7">
        <w:rPr>
          <w:noProof/>
          <w:lang w:val="en-US"/>
        </w:rPr>
        <w:t>[1] Herraiz, A.H., Marug´an, A.P., M´arquez, F.P.G. 2020. Photo- voltaic plant condition monitoring using thermal images analysis by convolutional neural network-based structure. Renewable Energy 153, 334–348 (2020)</w:t>
      </w:r>
    </w:p>
    <w:p w14:paraId="5F31F884" w14:textId="77777777" w:rsidR="00B861A7" w:rsidRPr="00B861A7" w:rsidRDefault="00B861A7" w:rsidP="00B861A7">
      <w:pPr>
        <w:jc w:val="both"/>
        <w:rPr>
          <w:noProof/>
          <w:lang w:val="en-US"/>
        </w:rPr>
      </w:pPr>
    </w:p>
    <w:p w14:paraId="1B17BBE5" w14:textId="77777777" w:rsidR="00B861A7" w:rsidRPr="00B861A7" w:rsidRDefault="00B861A7" w:rsidP="00B861A7">
      <w:pPr>
        <w:jc w:val="both"/>
        <w:rPr>
          <w:noProof/>
          <w:lang w:val="en-US"/>
        </w:rPr>
      </w:pPr>
      <w:r w:rsidRPr="00B861A7">
        <w:rPr>
          <w:noProof/>
          <w:lang w:val="en-US"/>
        </w:rPr>
        <w:t>[2] Richardson, Luke, How long will my solar panels last?, 2018, Retrieved from https://news.energysage.com/how-long-do-solar-panels-last/.</w:t>
      </w:r>
    </w:p>
    <w:p w14:paraId="788FEECB" w14:textId="77777777" w:rsidR="00B861A7" w:rsidRPr="00B861A7" w:rsidRDefault="00B861A7" w:rsidP="00B861A7">
      <w:pPr>
        <w:jc w:val="both"/>
        <w:rPr>
          <w:noProof/>
          <w:lang w:val="en-US"/>
        </w:rPr>
      </w:pPr>
    </w:p>
    <w:p w14:paraId="6D4A3392" w14:textId="44C8E133" w:rsidR="00E61148" w:rsidRPr="00FC462D" w:rsidRDefault="00B861A7" w:rsidP="00B861A7">
      <w:pPr>
        <w:jc w:val="both"/>
        <w:rPr>
          <w:noProof/>
          <w:lang w:val="en-US"/>
        </w:rPr>
      </w:pPr>
      <w:r w:rsidRPr="00B861A7">
        <w:rPr>
          <w:noProof/>
          <w:lang w:val="en-US"/>
        </w:rPr>
        <w:t>[3] Henry, Chris, Sahadev Poudel, Sang-Woong Lee, and Heon Jeong. 2020. "Automatic Detection System of Deteriorated PV Modules Using Drone with Thermal Camera" Applied Sciences 10, no. 11: 3802.</w:t>
      </w:r>
    </w:p>
    <w:sectPr w:rsidR="00E61148" w:rsidRPr="00FC462D" w:rsidSect="00397E74">
      <w:headerReference w:type="even" r:id="rId21"/>
      <w:headerReference w:type="default" r:id="rId22"/>
      <w:headerReference w:type="first" r:id="rId23"/>
      <w:pgSz w:w="11906" w:h="16838"/>
      <w:pgMar w:top="1701" w:right="1134" w:bottom="1418" w:left="226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5AC33" w14:textId="77777777" w:rsidR="00283D09" w:rsidRDefault="00283D09">
      <w:r>
        <w:separator/>
      </w:r>
    </w:p>
  </w:endnote>
  <w:endnote w:type="continuationSeparator" w:id="0">
    <w:p w14:paraId="5CE8501F" w14:textId="77777777" w:rsidR="00283D09" w:rsidRDefault="00283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Regular">
    <w:panose1 w:val="020B0604020202020204"/>
    <w:charset w:val="01"/>
    <w:family w:val="auto"/>
    <w:pitch w:val="variable"/>
  </w:font>
  <w:font w:name="FreeSans">
    <w:altName w:val="Calibri"/>
    <w:panose1 w:val="020B0604020202020204"/>
    <w:charset w:val="01"/>
    <w:family w:val="auto"/>
    <w:pitch w:val="variable"/>
  </w:font>
  <w:font w:name="Tahoma">
    <w:panose1 w:val="020B0604030504040204"/>
    <w:charset w:val="A2"/>
    <w:family w:val="swiss"/>
    <w:notTrueType/>
    <w:pitch w:val="variable"/>
    <w:sig w:usb0="E1002EFF" w:usb1="C000605B" w:usb2="00000029" w:usb3="00000000" w:csb0="0001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4075B" w14:textId="77777777" w:rsidR="004A2A02" w:rsidRDefault="004A2A02">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7271C" w14:textId="77777777" w:rsidR="004A2A02" w:rsidRDefault="004A2A0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C557C" w14:textId="77777777" w:rsidR="004A2A02" w:rsidRDefault="004A2A0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EC14BB" w14:textId="77777777" w:rsidR="00283D09" w:rsidRDefault="00283D09">
      <w:r>
        <w:separator/>
      </w:r>
    </w:p>
  </w:footnote>
  <w:footnote w:type="continuationSeparator" w:id="0">
    <w:p w14:paraId="70576A74" w14:textId="77777777" w:rsidR="00283D09" w:rsidRDefault="00283D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056CD" w14:textId="77777777" w:rsidR="00232AB3" w:rsidRDefault="00232AB3" w:rsidP="00423761">
    <w:pPr>
      <w:pStyle w:val="s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end"/>
    </w:r>
  </w:p>
  <w:p w14:paraId="715EC6B8" w14:textId="77777777" w:rsidR="00232AB3" w:rsidRDefault="00232AB3" w:rsidP="00423761">
    <w:pPr>
      <w:pStyle w:val="s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end"/>
    </w:r>
  </w:p>
  <w:p w14:paraId="5BFA6F49" w14:textId="77777777" w:rsidR="00232AB3" w:rsidRDefault="00232AB3" w:rsidP="00423761">
    <w:pPr>
      <w:pStyle w:val="s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end"/>
    </w:r>
  </w:p>
  <w:p w14:paraId="318C39D5" w14:textId="77777777" w:rsidR="00D344D7" w:rsidRDefault="00D344D7"/>
  <w:p w14:paraId="6B9372F3" w14:textId="77777777" w:rsidR="00A70D2B" w:rsidRDefault="00A70D2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8414B" w14:textId="77777777" w:rsidR="004A2A02" w:rsidRDefault="004A2A02">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3801B" w14:textId="77777777" w:rsidR="00D344D7" w:rsidRDefault="00D344D7"/>
  <w:p w14:paraId="1B36395E" w14:textId="77777777" w:rsidR="00A70D2B" w:rsidRDefault="00A70D2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174D4" w14:textId="77777777" w:rsidR="00E61148" w:rsidRDefault="00E6114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1E226" w14:textId="77777777" w:rsidR="00E61148" w:rsidRDefault="00E61148">
    <w:pPr>
      <w:pStyle w:val="stBilgi"/>
      <w:jc w:val="right"/>
    </w:pPr>
  </w:p>
  <w:p w14:paraId="1A1D81FB" w14:textId="77777777" w:rsidR="00E61148" w:rsidRDefault="00E61148" w:rsidP="008A763C">
    <w:pPr>
      <w:pStyle w:val="stBilgi"/>
      <w:jc w:val="center"/>
    </w:pPr>
    <w:r>
      <w:rPr>
        <w:rStyle w:val="SayfaNumaras"/>
      </w:rPr>
      <w:fldChar w:fldCharType="begin"/>
    </w:r>
    <w:r>
      <w:rPr>
        <w:rStyle w:val="SayfaNumaras"/>
      </w:rPr>
      <w:instrText xml:space="preserve"> PAGE </w:instrText>
    </w:r>
    <w:r>
      <w:rPr>
        <w:rStyle w:val="SayfaNumaras"/>
      </w:rPr>
      <w:fldChar w:fldCharType="separate"/>
    </w:r>
    <w:r w:rsidR="00651C66">
      <w:rPr>
        <w:rStyle w:val="SayfaNumaras"/>
        <w:noProof/>
      </w:rPr>
      <w:t>7</w:t>
    </w:r>
    <w:r>
      <w:rPr>
        <w:rStyle w:val="SayfaNumaras"/>
      </w:rPr>
      <w:fldChar w:fldCharType="end"/>
    </w:r>
  </w:p>
  <w:p w14:paraId="79103A2B" w14:textId="77777777" w:rsidR="00E61148" w:rsidRDefault="00E61148">
    <w:pPr>
      <w:pStyle w:val="stBilgi"/>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43F62" w14:textId="77777777" w:rsidR="00E61148" w:rsidRDefault="00E611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Balk1"/>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3"/>
    <w:lvl w:ilvl="0">
      <w:start w:val="1"/>
      <w:numFmt w:val="bullet"/>
      <w:lvlText w:val=""/>
      <w:lvlJc w:val="left"/>
      <w:pPr>
        <w:tabs>
          <w:tab w:val="num" w:pos="1080"/>
        </w:tabs>
        <w:ind w:left="1080" w:hanging="360"/>
      </w:pPr>
      <w:rPr>
        <w:rFonts w:ascii="Symbol" w:hAnsi="Symbol" w:cs="Symbol" w:hint="default"/>
      </w:rPr>
    </w:lvl>
  </w:abstractNum>
  <w:abstractNum w:abstractNumId="2" w15:restartNumberingAfterBreak="0">
    <w:nsid w:val="00000003"/>
    <w:multiLevelType w:val="multilevel"/>
    <w:tmpl w:val="00000003"/>
    <w:name w:val="WW8Num10"/>
    <w:lvl w:ilvl="0">
      <w:start w:val="1"/>
      <w:numFmt w:val="decimal"/>
      <w:lvlText w:val="%1"/>
      <w:lvlJc w:val="left"/>
      <w:pPr>
        <w:tabs>
          <w:tab w:val="num" w:pos="420"/>
        </w:tabs>
        <w:ind w:left="420" w:hanging="420"/>
      </w:pPr>
      <w:rPr>
        <w:rFonts w:hint="default"/>
        <w:b/>
        <w:lang w:val="en-GB"/>
      </w:rPr>
    </w:lvl>
    <w:lvl w:ilvl="1">
      <w:start w:val="1"/>
      <w:numFmt w:val="decimal"/>
      <w:lvlText w:val="%1.%2"/>
      <w:lvlJc w:val="left"/>
      <w:pPr>
        <w:tabs>
          <w:tab w:val="num" w:pos="420"/>
        </w:tabs>
        <w:ind w:left="420" w:hanging="420"/>
      </w:pPr>
      <w:rPr>
        <w:rFonts w:hint="default"/>
        <w:b/>
        <w:lang w:val="en-GB"/>
      </w:rPr>
    </w:lvl>
    <w:lvl w:ilvl="2">
      <w:start w:val="1"/>
      <w:numFmt w:val="decimal"/>
      <w:lvlText w:val="%1.%2.%3"/>
      <w:lvlJc w:val="left"/>
      <w:pPr>
        <w:tabs>
          <w:tab w:val="num" w:pos="720"/>
        </w:tabs>
        <w:ind w:left="720" w:hanging="720"/>
      </w:pPr>
      <w:rPr>
        <w:rFonts w:hint="default"/>
        <w:b/>
        <w:lang w:val="en-GB"/>
      </w:rPr>
    </w:lvl>
    <w:lvl w:ilvl="3">
      <w:start w:val="1"/>
      <w:numFmt w:val="decimal"/>
      <w:lvlText w:val="%1.%2.%3.%4"/>
      <w:lvlJc w:val="left"/>
      <w:pPr>
        <w:tabs>
          <w:tab w:val="num" w:pos="720"/>
        </w:tabs>
        <w:ind w:left="720" w:hanging="720"/>
      </w:pPr>
      <w:rPr>
        <w:rFonts w:hint="default"/>
        <w:b/>
        <w:lang w:val="en-GB"/>
      </w:rPr>
    </w:lvl>
    <w:lvl w:ilvl="4">
      <w:start w:val="1"/>
      <w:numFmt w:val="decimal"/>
      <w:lvlText w:val="%1.%2.%3.%4.%5"/>
      <w:lvlJc w:val="left"/>
      <w:pPr>
        <w:tabs>
          <w:tab w:val="num" w:pos="1080"/>
        </w:tabs>
        <w:ind w:left="1080" w:hanging="1080"/>
      </w:pPr>
      <w:rPr>
        <w:rFonts w:hint="default"/>
        <w:b/>
        <w:lang w:val="en-GB"/>
      </w:rPr>
    </w:lvl>
    <w:lvl w:ilvl="5">
      <w:start w:val="1"/>
      <w:numFmt w:val="decimal"/>
      <w:lvlText w:val="%1.%2.%3.%4.%5.%6"/>
      <w:lvlJc w:val="left"/>
      <w:pPr>
        <w:tabs>
          <w:tab w:val="num" w:pos="1080"/>
        </w:tabs>
        <w:ind w:left="1080" w:hanging="1080"/>
      </w:pPr>
      <w:rPr>
        <w:rFonts w:hint="default"/>
        <w:b/>
        <w:lang w:val="en-GB"/>
      </w:rPr>
    </w:lvl>
    <w:lvl w:ilvl="6">
      <w:start w:val="1"/>
      <w:numFmt w:val="decimal"/>
      <w:lvlText w:val="%1.%2.%3.%4.%5.%6.%7"/>
      <w:lvlJc w:val="left"/>
      <w:pPr>
        <w:tabs>
          <w:tab w:val="num" w:pos="1440"/>
        </w:tabs>
        <w:ind w:left="1440" w:hanging="1440"/>
      </w:pPr>
      <w:rPr>
        <w:rFonts w:hint="default"/>
        <w:b/>
        <w:lang w:val="en-GB"/>
      </w:rPr>
    </w:lvl>
    <w:lvl w:ilvl="7">
      <w:start w:val="1"/>
      <w:numFmt w:val="decimal"/>
      <w:lvlText w:val="%1.%2.%3.%4.%5.%6.%7.%8"/>
      <w:lvlJc w:val="left"/>
      <w:pPr>
        <w:tabs>
          <w:tab w:val="num" w:pos="1440"/>
        </w:tabs>
        <w:ind w:left="1440" w:hanging="1440"/>
      </w:pPr>
      <w:rPr>
        <w:rFonts w:hint="default"/>
        <w:b/>
        <w:lang w:val="en-GB"/>
      </w:rPr>
    </w:lvl>
    <w:lvl w:ilvl="8">
      <w:start w:val="1"/>
      <w:numFmt w:val="decimal"/>
      <w:lvlText w:val="%1.%2.%3.%4.%5.%6.%7.%8.%9"/>
      <w:lvlJc w:val="left"/>
      <w:pPr>
        <w:tabs>
          <w:tab w:val="num" w:pos="1800"/>
        </w:tabs>
        <w:ind w:left="1800" w:hanging="1800"/>
      </w:pPr>
      <w:rPr>
        <w:rFonts w:hint="default"/>
        <w:b/>
        <w:lang w:val="en-GB"/>
      </w:rPr>
    </w:lvl>
  </w:abstractNum>
  <w:abstractNum w:abstractNumId="3" w15:restartNumberingAfterBreak="0">
    <w:nsid w:val="00000004"/>
    <w:multiLevelType w:val="singleLevel"/>
    <w:tmpl w:val="00000004"/>
    <w:name w:val="WW8Num11"/>
    <w:lvl w:ilvl="0">
      <w:start w:val="1"/>
      <w:numFmt w:val="decimal"/>
      <w:lvlText w:val="[%1]"/>
      <w:lvlJc w:val="left"/>
      <w:pPr>
        <w:tabs>
          <w:tab w:val="num" w:pos="720"/>
        </w:tabs>
        <w:ind w:left="720" w:hanging="360"/>
      </w:pPr>
      <w:rPr>
        <w:rFonts w:hint="default"/>
      </w:rPr>
    </w:lvl>
  </w:abstractNum>
  <w:abstractNum w:abstractNumId="4" w15:restartNumberingAfterBreak="0">
    <w:nsid w:val="00000005"/>
    <w:multiLevelType w:val="singleLevel"/>
    <w:tmpl w:val="00000005"/>
    <w:name w:val="WW8Num15"/>
    <w:lvl w:ilvl="0">
      <w:start w:val="1"/>
      <w:numFmt w:val="bullet"/>
      <w:lvlText w:val=""/>
      <w:lvlJc w:val="left"/>
      <w:pPr>
        <w:tabs>
          <w:tab w:val="num" w:pos="720"/>
        </w:tabs>
        <w:ind w:left="720" w:hanging="360"/>
      </w:pPr>
      <w:rPr>
        <w:rFonts w:ascii="Symbol" w:hAnsi="Symbol" w:cs="Symbol" w:hint="default"/>
        <w:lang w:val="en-GB"/>
      </w:rPr>
    </w:lvl>
  </w:abstractNum>
  <w:abstractNum w:abstractNumId="5" w15:restartNumberingAfterBreak="0">
    <w:nsid w:val="1ED92005"/>
    <w:multiLevelType w:val="multilevel"/>
    <w:tmpl w:val="29260BEE"/>
    <w:lvl w:ilvl="0">
      <w:start w:val="3"/>
      <w:numFmt w:val="decimal"/>
      <w:lvlText w:val="%1"/>
      <w:lvlJc w:val="left"/>
      <w:pPr>
        <w:ind w:left="360" w:hanging="360"/>
      </w:pPr>
      <w:rPr>
        <w:rFonts w:eastAsia="Symbol" w:hint="default"/>
      </w:rPr>
    </w:lvl>
    <w:lvl w:ilvl="1">
      <w:start w:val="1"/>
      <w:numFmt w:val="decimal"/>
      <w:lvlText w:val="%1.%2"/>
      <w:lvlJc w:val="left"/>
      <w:pPr>
        <w:ind w:left="720" w:hanging="360"/>
      </w:pPr>
      <w:rPr>
        <w:rFonts w:eastAsia="Symbol" w:hint="default"/>
      </w:rPr>
    </w:lvl>
    <w:lvl w:ilvl="2">
      <w:start w:val="1"/>
      <w:numFmt w:val="decimal"/>
      <w:lvlText w:val="%1.%2.%3"/>
      <w:lvlJc w:val="left"/>
      <w:pPr>
        <w:ind w:left="1440" w:hanging="720"/>
      </w:pPr>
      <w:rPr>
        <w:rFonts w:eastAsia="Symbol" w:hint="default"/>
      </w:rPr>
    </w:lvl>
    <w:lvl w:ilvl="3">
      <w:start w:val="1"/>
      <w:numFmt w:val="decimal"/>
      <w:lvlText w:val="%1.%2.%3.%4"/>
      <w:lvlJc w:val="left"/>
      <w:pPr>
        <w:ind w:left="1800" w:hanging="720"/>
      </w:pPr>
      <w:rPr>
        <w:rFonts w:eastAsia="Symbol" w:hint="default"/>
      </w:rPr>
    </w:lvl>
    <w:lvl w:ilvl="4">
      <w:start w:val="1"/>
      <w:numFmt w:val="decimal"/>
      <w:lvlText w:val="%1.%2.%3.%4.%5"/>
      <w:lvlJc w:val="left"/>
      <w:pPr>
        <w:ind w:left="2520" w:hanging="1080"/>
      </w:pPr>
      <w:rPr>
        <w:rFonts w:eastAsia="Symbol" w:hint="default"/>
      </w:rPr>
    </w:lvl>
    <w:lvl w:ilvl="5">
      <w:start w:val="1"/>
      <w:numFmt w:val="decimal"/>
      <w:lvlText w:val="%1.%2.%3.%4.%5.%6"/>
      <w:lvlJc w:val="left"/>
      <w:pPr>
        <w:ind w:left="2880" w:hanging="1080"/>
      </w:pPr>
      <w:rPr>
        <w:rFonts w:eastAsia="Symbol" w:hint="default"/>
      </w:rPr>
    </w:lvl>
    <w:lvl w:ilvl="6">
      <w:start w:val="1"/>
      <w:numFmt w:val="decimal"/>
      <w:lvlText w:val="%1.%2.%3.%4.%5.%6.%7"/>
      <w:lvlJc w:val="left"/>
      <w:pPr>
        <w:ind w:left="3600" w:hanging="1440"/>
      </w:pPr>
      <w:rPr>
        <w:rFonts w:eastAsia="Symbol" w:hint="default"/>
      </w:rPr>
    </w:lvl>
    <w:lvl w:ilvl="7">
      <w:start w:val="1"/>
      <w:numFmt w:val="decimal"/>
      <w:lvlText w:val="%1.%2.%3.%4.%5.%6.%7.%8"/>
      <w:lvlJc w:val="left"/>
      <w:pPr>
        <w:ind w:left="3960" w:hanging="1440"/>
      </w:pPr>
      <w:rPr>
        <w:rFonts w:eastAsia="Symbol" w:hint="default"/>
      </w:rPr>
    </w:lvl>
    <w:lvl w:ilvl="8">
      <w:start w:val="1"/>
      <w:numFmt w:val="decimal"/>
      <w:lvlText w:val="%1.%2.%3.%4.%5.%6.%7.%8.%9"/>
      <w:lvlJc w:val="left"/>
      <w:pPr>
        <w:ind w:left="4680" w:hanging="1800"/>
      </w:pPr>
      <w:rPr>
        <w:rFonts w:eastAsia="Symbol" w:hint="default"/>
      </w:rPr>
    </w:lvl>
  </w:abstractNum>
  <w:abstractNum w:abstractNumId="6" w15:restartNumberingAfterBreak="0">
    <w:nsid w:val="2BFF0C99"/>
    <w:multiLevelType w:val="hybridMultilevel"/>
    <w:tmpl w:val="4C76C1B2"/>
    <w:lvl w:ilvl="0" w:tplc="19D2F1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480A5A0B"/>
    <w:multiLevelType w:val="hybridMultilevel"/>
    <w:tmpl w:val="24DEAD22"/>
    <w:lvl w:ilvl="0" w:tplc="1604F82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539825BA"/>
    <w:multiLevelType w:val="hybridMultilevel"/>
    <w:tmpl w:val="3544CC7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581D0D7D"/>
    <w:multiLevelType w:val="hybridMultilevel"/>
    <w:tmpl w:val="6B1ED600"/>
    <w:lvl w:ilvl="0" w:tplc="041F0017">
      <w:start w:val="1"/>
      <w:numFmt w:val="lowerLetter"/>
      <w:lvlText w:val="%1)"/>
      <w:lvlJc w:val="left"/>
      <w:pPr>
        <w:ind w:left="1426" w:hanging="360"/>
      </w:pPr>
    </w:lvl>
    <w:lvl w:ilvl="1" w:tplc="041F0019" w:tentative="1">
      <w:start w:val="1"/>
      <w:numFmt w:val="lowerLetter"/>
      <w:lvlText w:val="%2."/>
      <w:lvlJc w:val="left"/>
      <w:pPr>
        <w:ind w:left="2146" w:hanging="360"/>
      </w:pPr>
    </w:lvl>
    <w:lvl w:ilvl="2" w:tplc="041F001B" w:tentative="1">
      <w:start w:val="1"/>
      <w:numFmt w:val="lowerRoman"/>
      <w:lvlText w:val="%3."/>
      <w:lvlJc w:val="right"/>
      <w:pPr>
        <w:ind w:left="2866" w:hanging="180"/>
      </w:pPr>
    </w:lvl>
    <w:lvl w:ilvl="3" w:tplc="041F000F" w:tentative="1">
      <w:start w:val="1"/>
      <w:numFmt w:val="decimal"/>
      <w:lvlText w:val="%4."/>
      <w:lvlJc w:val="left"/>
      <w:pPr>
        <w:ind w:left="3586" w:hanging="360"/>
      </w:pPr>
    </w:lvl>
    <w:lvl w:ilvl="4" w:tplc="041F0019" w:tentative="1">
      <w:start w:val="1"/>
      <w:numFmt w:val="lowerLetter"/>
      <w:lvlText w:val="%5."/>
      <w:lvlJc w:val="left"/>
      <w:pPr>
        <w:ind w:left="4306" w:hanging="360"/>
      </w:pPr>
    </w:lvl>
    <w:lvl w:ilvl="5" w:tplc="041F001B" w:tentative="1">
      <w:start w:val="1"/>
      <w:numFmt w:val="lowerRoman"/>
      <w:lvlText w:val="%6."/>
      <w:lvlJc w:val="right"/>
      <w:pPr>
        <w:ind w:left="5026" w:hanging="180"/>
      </w:pPr>
    </w:lvl>
    <w:lvl w:ilvl="6" w:tplc="041F000F" w:tentative="1">
      <w:start w:val="1"/>
      <w:numFmt w:val="decimal"/>
      <w:lvlText w:val="%7."/>
      <w:lvlJc w:val="left"/>
      <w:pPr>
        <w:ind w:left="5746" w:hanging="360"/>
      </w:pPr>
    </w:lvl>
    <w:lvl w:ilvl="7" w:tplc="041F0019" w:tentative="1">
      <w:start w:val="1"/>
      <w:numFmt w:val="lowerLetter"/>
      <w:lvlText w:val="%8."/>
      <w:lvlJc w:val="left"/>
      <w:pPr>
        <w:ind w:left="6466" w:hanging="360"/>
      </w:pPr>
    </w:lvl>
    <w:lvl w:ilvl="8" w:tplc="041F001B" w:tentative="1">
      <w:start w:val="1"/>
      <w:numFmt w:val="lowerRoman"/>
      <w:lvlText w:val="%9."/>
      <w:lvlJc w:val="right"/>
      <w:pPr>
        <w:ind w:left="7186" w:hanging="180"/>
      </w:pPr>
    </w:lvl>
  </w:abstractNum>
  <w:abstractNum w:abstractNumId="10" w15:restartNumberingAfterBreak="0">
    <w:nsid w:val="58502DAB"/>
    <w:multiLevelType w:val="hybridMultilevel"/>
    <w:tmpl w:val="6FC2F1F0"/>
    <w:lvl w:ilvl="0" w:tplc="041F0017">
      <w:start w:val="1"/>
      <w:numFmt w:val="lowerLetter"/>
      <w:lvlText w:val="%1)"/>
      <w:lvlJc w:val="left"/>
      <w:pPr>
        <w:ind w:left="1069" w:hanging="360"/>
      </w:p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1" w15:restartNumberingAfterBreak="0">
    <w:nsid w:val="5D513AAF"/>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30201B6"/>
    <w:multiLevelType w:val="hybridMultilevel"/>
    <w:tmpl w:val="2B46A986"/>
    <w:lvl w:ilvl="0" w:tplc="43AEC188">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3" w15:restartNumberingAfterBreak="0">
    <w:nsid w:val="69203B8E"/>
    <w:multiLevelType w:val="hybridMultilevel"/>
    <w:tmpl w:val="396E8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2B5C33"/>
    <w:multiLevelType w:val="hybridMultilevel"/>
    <w:tmpl w:val="784A20A8"/>
    <w:lvl w:ilvl="0" w:tplc="041F0011">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5" w15:restartNumberingAfterBreak="0">
    <w:nsid w:val="75EB1C9F"/>
    <w:multiLevelType w:val="hybridMultilevel"/>
    <w:tmpl w:val="8B829098"/>
    <w:lvl w:ilvl="0" w:tplc="041F0011">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7A86276B"/>
    <w:multiLevelType w:val="hybridMultilevel"/>
    <w:tmpl w:val="BADAB610"/>
    <w:lvl w:ilvl="0" w:tplc="041F000F">
      <w:start w:val="1"/>
      <w:numFmt w:val="decimal"/>
      <w:lvlText w:val="%1."/>
      <w:lvlJc w:val="left"/>
      <w:pPr>
        <w:ind w:left="1426" w:hanging="360"/>
      </w:pPr>
    </w:lvl>
    <w:lvl w:ilvl="1" w:tplc="041F0019" w:tentative="1">
      <w:start w:val="1"/>
      <w:numFmt w:val="lowerLetter"/>
      <w:lvlText w:val="%2."/>
      <w:lvlJc w:val="left"/>
      <w:pPr>
        <w:ind w:left="2146" w:hanging="360"/>
      </w:pPr>
    </w:lvl>
    <w:lvl w:ilvl="2" w:tplc="041F001B" w:tentative="1">
      <w:start w:val="1"/>
      <w:numFmt w:val="lowerRoman"/>
      <w:lvlText w:val="%3."/>
      <w:lvlJc w:val="right"/>
      <w:pPr>
        <w:ind w:left="2866" w:hanging="180"/>
      </w:pPr>
    </w:lvl>
    <w:lvl w:ilvl="3" w:tplc="041F000F" w:tentative="1">
      <w:start w:val="1"/>
      <w:numFmt w:val="decimal"/>
      <w:lvlText w:val="%4."/>
      <w:lvlJc w:val="left"/>
      <w:pPr>
        <w:ind w:left="3586" w:hanging="360"/>
      </w:pPr>
    </w:lvl>
    <w:lvl w:ilvl="4" w:tplc="041F0019" w:tentative="1">
      <w:start w:val="1"/>
      <w:numFmt w:val="lowerLetter"/>
      <w:lvlText w:val="%5."/>
      <w:lvlJc w:val="left"/>
      <w:pPr>
        <w:ind w:left="4306" w:hanging="360"/>
      </w:pPr>
    </w:lvl>
    <w:lvl w:ilvl="5" w:tplc="041F001B" w:tentative="1">
      <w:start w:val="1"/>
      <w:numFmt w:val="lowerRoman"/>
      <w:lvlText w:val="%6."/>
      <w:lvlJc w:val="right"/>
      <w:pPr>
        <w:ind w:left="5026" w:hanging="180"/>
      </w:pPr>
    </w:lvl>
    <w:lvl w:ilvl="6" w:tplc="041F000F" w:tentative="1">
      <w:start w:val="1"/>
      <w:numFmt w:val="decimal"/>
      <w:lvlText w:val="%7."/>
      <w:lvlJc w:val="left"/>
      <w:pPr>
        <w:ind w:left="5746" w:hanging="360"/>
      </w:pPr>
    </w:lvl>
    <w:lvl w:ilvl="7" w:tplc="041F0019" w:tentative="1">
      <w:start w:val="1"/>
      <w:numFmt w:val="lowerLetter"/>
      <w:lvlText w:val="%8."/>
      <w:lvlJc w:val="left"/>
      <w:pPr>
        <w:ind w:left="6466" w:hanging="360"/>
      </w:pPr>
    </w:lvl>
    <w:lvl w:ilvl="8" w:tplc="041F001B" w:tentative="1">
      <w:start w:val="1"/>
      <w:numFmt w:val="lowerRoman"/>
      <w:lvlText w:val="%9."/>
      <w:lvlJc w:val="right"/>
      <w:pPr>
        <w:ind w:left="7186" w:hanging="180"/>
      </w:pPr>
    </w:lvl>
  </w:abstractNum>
  <w:num w:numId="1" w16cid:durableId="187569095">
    <w:abstractNumId w:val="0"/>
  </w:num>
  <w:num w:numId="2" w16cid:durableId="1463763281">
    <w:abstractNumId w:val="1"/>
  </w:num>
  <w:num w:numId="3" w16cid:durableId="2075353291">
    <w:abstractNumId w:val="2"/>
  </w:num>
  <w:num w:numId="4" w16cid:durableId="1016732238">
    <w:abstractNumId w:val="3"/>
  </w:num>
  <w:num w:numId="5" w16cid:durableId="1880624319">
    <w:abstractNumId w:val="4"/>
  </w:num>
  <w:num w:numId="6" w16cid:durableId="1291668949">
    <w:abstractNumId w:val="8"/>
  </w:num>
  <w:num w:numId="7" w16cid:durableId="800266773">
    <w:abstractNumId w:val="13"/>
  </w:num>
  <w:num w:numId="8" w16cid:durableId="1013612479">
    <w:abstractNumId w:val="7"/>
  </w:num>
  <w:num w:numId="9" w16cid:durableId="732240950">
    <w:abstractNumId w:val="6"/>
  </w:num>
  <w:num w:numId="10" w16cid:durableId="362167937">
    <w:abstractNumId w:val="12"/>
  </w:num>
  <w:num w:numId="11" w16cid:durableId="2056152225">
    <w:abstractNumId w:val="14"/>
  </w:num>
  <w:num w:numId="12" w16cid:durableId="1346983600">
    <w:abstractNumId w:val="15"/>
  </w:num>
  <w:num w:numId="13" w16cid:durableId="756558979">
    <w:abstractNumId w:val="9"/>
  </w:num>
  <w:num w:numId="14" w16cid:durableId="840314755">
    <w:abstractNumId w:val="16"/>
  </w:num>
  <w:num w:numId="15" w16cid:durableId="671837213">
    <w:abstractNumId w:val="10"/>
  </w:num>
  <w:num w:numId="16" w16cid:durableId="1223952873">
    <w:abstractNumId w:val="11"/>
  </w:num>
  <w:num w:numId="17" w16cid:durableId="4002986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4D7"/>
    <w:rsid w:val="00021332"/>
    <w:rsid w:val="00030CCA"/>
    <w:rsid w:val="00032457"/>
    <w:rsid w:val="00043F0D"/>
    <w:rsid w:val="00057987"/>
    <w:rsid w:val="00067CBD"/>
    <w:rsid w:val="000B1C04"/>
    <w:rsid w:val="0011773A"/>
    <w:rsid w:val="00154D9A"/>
    <w:rsid w:val="00163E5E"/>
    <w:rsid w:val="001A25A3"/>
    <w:rsid w:val="001B0968"/>
    <w:rsid w:val="00226B08"/>
    <w:rsid w:val="00232AB3"/>
    <w:rsid w:val="002629B9"/>
    <w:rsid w:val="00283D09"/>
    <w:rsid w:val="0028610A"/>
    <w:rsid w:val="002C25ED"/>
    <w:rsid w:val="002C3C20"/>
    <w:rsid w:val="002F7C32"/>
    <w:rsid w:val="003033BB"/>
    <w:rsid w:val="00327718"/>
    <w:rsid w:val="00332256"/>
    <w:rsid w:val="00352FDF"/>
    <w:rsid w:val="0037353B"/>
    <w:rsid w:val="00397E74"/>
    <w:rsid w:val="003B3720"/>
    <w:rsid w:val="003D032D"/>
    <w:rsid w:val="003F2663"/>
    <w:rsid w:val="00405C79"/>
    <w:rsid w:val="00423761"/>
    <w:rsid w:val="00453ADF"/>
    <w:rsid w:val="004639D5"/>
    <w:rsid w:val="0046745D"/>
    <w:rsid w:val="00483ED4"/>
    <w:rsid w:val="004A2A02"/>
    <w:rsid w:val="004B3643"/>
    <w:rsid w:val="004D31CC"/>
    <w:rsid w:val="005059FB"/>
    <w:rsid w:val="00520D8A"/>
    <w:rsid w:val="00524C50"/>
    <w:rsid w:val="00562904"/>
    <w:rsid w:val="005B6F68"/>
    <w:rsid w:val="005F58E6"/>
    <w:rsid w:val="00600F5F"/>
    <w:rsid w:val="0060394A"/>
    <w:rsid w:val="00607817"/>
    <w:rsid w:val="006347D3"/>
    <w:rsid w:val="00645A26"/>
    <w:rsid w:val="00645C7D"/>
    <w:rsid w:val="00651C66"/>
    <w:rsid w:val="00677817"/>
    <w:rsid w:val="006810CF"/>
    <w:rsid w:val="006829C9"/>
    <w:rsid w:val="00686E51"/>
    <w:rsid w:val="006E7573"/>
    <w:rsid w:val="006F0067"/>
    <w:rsid w:val="006F095B"/>
    <w:rsid w:val="006F5B5B"/>
    <w:rsid w:val="007318D2"/>
    <w:rsid w:val="00785D76"/>
    <w:rsid w:val="00792443"/>
    <w:rsid w:val="00793F64"/>
    <w:rsid w:val="00797866"/>
    <w:rsid w:val="007E42A4"/>
    <w:rsid w:val="00814CA8"/>
    <w:rsid w:val="00834AA6"/>
    <w:rsid w:val="0084418D"/>
    <w:rsid w:val="0084574E"/>
    <w:rsid w:val="008A2F22"/>
    <w:rsid w:val="008A763C"/>
    <w:rsid w:val="008E37E5"/>
    <w:rsid w:val="008F07CE"/>
    <w:rsid w:val="008F2CB8"/>
    <w:rsid w:val="00916CD9"/>
    <w:rsid w:val="009256E3"/>
    <w:rsid w:val="009304A5"/>
    <w:rsid w:val="009355D2"/>
    <w:rsid w:val="0097406C"/>
    <w:rsid w:val="009B7D8F"/>
    <w:rsid w:val="009C4A93"/>
    <w:rsid w:val="00A04121"/>
    <w:rsid w:val="00A07E96"/>
    <w:rsid w:val="00A13723"/>
    <w:rsid w:val="00A17E98"/>
    <w:rsid w:val="00A5692C"/>
    <w:rsid w:val="00A64F34"/>
    <w:rsid w:val="00A70D2B"/>
    <w:rsid w:val="00A92A25"/>
    <w:rsid w:val="00AA5A48"/>
    <w:rsid w:val="00AD56C9"/>
    <w:rsid w:val="00B53104"/>
    <w:rsid w:val="00B861A7"/>
    <w:rsid w:val="00B90711"/>
    <w:rsid w:val="00BF2D6A"/>
    <w:rsid w:val="00C0169E"/>
    <w:rsid w:val="00C01B6C"/>
    <w:rsid w:val="00C2571C"/>
    <w:rsid w:val="00CA1456"/>
    <w:rsid w:val="00CA2349"/>
    <w:rsid w:val="00CD0268"/>
    <w:rsid w:val="00CD0FB8"/>
    <w:rsid w:val="00CE6F74"/>
    <w:rsid w:val="00D218C7"/>
    <w:rsid w:val="00D270DB"/>
    <w:rsid w:val="00D344D7"/>
    <w:rsid w:val="00D41EC8"/>
    <w:rsid w:val="00D46EB5"/>
    <w:rsid w:val="00DB0873"/>
    <w:rsid w:val="00DD0A58"/>
    <w:rsid w:val="00DD1AE7"/>
    <w:rsid w:val="00DE3F94"/>
    <w:rsid w:val="00DF3C4C"/>
    <w:rsid w:val="00DF43E7"/>
    <w:rsid w:val="00E032FB"/>
    <w:rsid w:val="00E16318"/>
    <w:rsid w:val="00E61148"/>
    <w:rsid w:val="00E75E85"/>
    <w:rsid w:val="00E75F3B"/>
    <w:rsid w:val="00E923EA"/>
    <w:rsid w:val="00F22877"/>
    <w:rsid w:val="00F76FB0"/>
    <w:rsid w:val="00FA0740"/>
    <w:rsid w:val="00FA4320"/>
    <w:rsid w:val="00FC462D"/>
    <w:rsid w:val="00FE2763"/>
    <w:rsid w:val="00FF066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D4E0E52"/>
  <w15:chartTrackingRefBased/>
  <w15:docId w15:val="{03D961D4-8828-3F4D-80BF-4029C16A5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318"/>
    <w:rPr>
      <w:sz w:val="24"/>
      <w:szCs w:val="24"/>
      <w:lang w:eastAsia="zh-CN"/>
    </w:rPr>
  </w:style>
  <w:style w:type="paragraph" w:styleId="Balk1">
    <w:name w:val="heading 1"/>
    <w:basedOn w:val="Normal"/>
    <w:next w:val="Normal"/>
    <w:qFormat/>
    <w:pPr>
      <w:keepNext/>
      <w:numPr>
        <w:numId w:val="1"/>
      </w:numPr>
      <w:spacing w:before="240" w:after="60"/>
      <w:outlineLvl w:val="0"/>
    </w:pPr>
    <w:rPr>
      <w:rFonts w:ascii="Arial" w:hAnsi="Arial" w:cs="Arial"/>
      <w:b/>
      <w:bCs/>
      <w:kern w:val="1"/>
      <w:sz w:val="32"/>
      <w:szCs w:val="32"/>
    </w:rPr>
  </w:style>
  <w:style w:type="paragraph" w:styleId="Balk2">
    <w:name w:val="heading 2"/>
    <w:basedOn w:val="Normal"/>
    <w:next w:val="Normal"/>
    <w:link w:val="Balk2Char"/>
    <w:uiPriority w:val="9"/>
    <w:unhideWhenUsed/>
    <w:qFormat/>
    <w:rsid w:val="00DE3F9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WW8Num1z0">
    <w:name w:val="WW8Num1z0"/>
    <w:rPr>
      <w:rFonts w:hint="default"/>
    </w:rPr>
  </w:style>
  <w:style w:type="character" w:customStyle="1" w:styleId="WW8Num1z2">
    <w:name w:val="WW8Num1z2"/>
    <w:rPr>
      <w:rFonts w:ascii="Wingdings" w:hAnsi="Wingdings" w:cs="Wingdings" w:hint="default"/>
    </w:rPr>
  </w:style>
  <w:style w:type="character" w:customStyle="1" w:styleId="WW8Num1z3">
    <w:name w:val="WW8Num1z3"/>
    <w:rPr>
      <w:rFonts w:ascii="Symbol" w:hAnsi="Symbol" w:cs="Symbol" w:hint="default"/>
    </w:rPr>
  </w:style>
  <w:style w:type="character" w:customStyle="1" w:styleId="WW8Num1z4">
    <w:name w:val="WW8Num1z4"/>
    <w:rPr>
      <w:rFonts w:ascii="Courier New" w:hAnsi="Courier New" w:cs="Courier New" w:hint="default"/>
    </w:rPr>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Symbol" w:hint="default"/>
    </w:rPr>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WW8Num4z0">
    <w:name w:val="WW8Num4z0"/>
    <w:rPr>
      <w:rFonts w:hint="default"/>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hint="default"/>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ascii="Symbol" w:hAnsi="Symbol" w:cs="Symbol" w:hint="default"/>
    </w:rPr>
  </w:style>
  <w:style w:type="character" w:customStyle="1" w:styleId="WW8Num8z1">
    <w:name w:val="WW8Num8z1"/>
    <w:rPr>
      <w:rFonts w:hint="default"/>
    </w:rPr>
  </w:style>
  <w:style w:type="character" w:customStyle="1" w:styleId="WW8Num8z2">
    <w:name w:val="WW8Num8z2"/>
    <w:rPr>
      <w:rFonts w:ascii="Wingdings" w:hAnsi="Wingdings" w:cs="Wingdings" w:hint="default"/>
    </w:rPr>
  </w:style>
  <w:style w:type="character" w:customStyle="1" w:styleId="WW8Num8z4">
    <w:name w:val="WW8Num8z4"/>
    <w:rPr>
      <w:rFonts w:ascii="Courier New" w:hAnsi="Courier New" w:cs="Courier New" w:hint="default"/>
    </w:rPr>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hint="default"/>
      <w:b/>
      <w:lang w:val="en-GB"/>
    </w:rPr>
  </w:style>
  <w:style w:type="character" w:customStyle="1" w:styleId="WW8Num11z0">
    <w:name w:val="WW8Num11z0"/>
    <w:rPr>
      <w:rFonts w:hint="default"/>
    </w:rPr>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ascii="Symbol" w:hAnsi="Symbol" w:cs="Symbol" w:hint="default"/>
    </w:rPr>
  </w:style>
  <w:style w:type="character" w:customStyle="1" w:styleId="WW8Num13z1">
    <w:name w:val="WW8Num13z1"/>
    <w:rPr>
      <w:rFonts w:ascii="Courier New" w:hAnsi="Courier New" w:cs="Courier New" w:hint="default"/>
    </w:rPr>
  </w:style>
  <w:style w:type="character" w:customStyle="1" w:styleId="WW8Num13z2">
    <w:name w:val="WW8Num13z2"/>
    <w:rPr>
      <w:rFonts w:ascii="Wingdings" w:hAnsi="Wingdings" w:cs="Wingdings" w:hint="default"/>
    </w:rPr>
  </w:style>
  <w:style w:type="character" w:customStyle="1" w:styleId="WW8Num14z0">
    <w:name w:val="WW8Num14z0"/>
    <w:rPr>
      <w:rFonts w:ascii="Symbol" w:hAnsi="Symbol" w:cs="Symbol" w:hint="default"/>
    </w:rPr>
  </w:style>
  <w:style w:type="character" w:customStyle="1" w:styleId="WW8Num14z1">
    <w:name w:val="WW8Num14z1"/>
    <w:rPr>
      <w:rFonts w:hint="default"/>
    </w:rPr>
  </w:style>
  <w:style w:type="character" w:customStyle="1" w:styleId="WW8Num14z2">
    <w:name w:val="WW8Num14z2"/>
    <w:rPr>
      <w:rFonts w:ascii="Wingdings" w:hAnsi="Wingdings" w:cs="Wingdings" w:hint="default"/>
    </w:rPr>
  </w:style>
  <w:style w:type="character" w:customStyle="1" w:styleId="WW8Num14z4">
    <w:name w:val="WW8Num14z4"/>
    <w:rPr>
      <w:rFonts w:ascii="Courier New" w:hAnsi="Courier New" w:cs="Courier New" w:hint="default"/>
    </w:rPr>
  </w:style>
  <w:style w:type="character" w:customStyle="1" w:styleId="WW8Num15z0">
    <w:name w:val="WW8Num15z0"/>
    <w:rPr>
      <w:rFonts w:ascii="Symbol" w:hAnsi="Symbol" w:cs="Symbol" w:hint="default"/>
      <w:lang w:val="en-GB"/>
    </w:rPr>
  </w:style>
  <w:style w:type="character" w:customStyle="1" w:styleId="WW8Num15z1">
    <w:name w:val="WW8Num15z1"/>
    <w:rPr>
      <w:rFonts w:ascii="Courier New" w:hAnsi="Courier New" w:cs="Courier New" w:hint="default"/>
    </w:rPr>
  </w:style>
  <w:style w:type="character" w:customStyle="1" w:styleId="WW8Num15z2">
    <w:name w:val="WW8Num15z2"/>
    <w:rPr>
      <w:rFonts w:ascii="Wingdings" w:hAnsi="Wingdings" w:cs="Wingdings" w:hint="default"/>
    </w:rPr>
  </w:style>
  <w:style w:type="character" w:customStyle="1" w:styleId="WW8Num16z0">
    <w:name w:val="WW8Num16z0"/>
    <w:rPr>
      <w:rFonts w:hint="default"/>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VarsaylanParagrafYazTipi1">
    <w:name w:val="Varsayılan Paragraf Yazı Tipi1"/>
  </w:style>
  <w:style w:type="character" w:customStyle="1" w:styleId="FootnoteCharacters">
    <w:name w:val="Footnote Characters"/>
    <w:rPr>
      <w:vertAlign w:val="superscript"/>
    </w:rPr>
  </w:style>
  <w:style w:type="character" w:styleId="Kpr">
    <w:name w:val="Hyperlink"/>
    <w:rPr>
      <w:color w:val="0000FF"/>
      <w:u w:val="single"/>
    </w:rPr>
  </w:style>
  <w:style w:type="character" w:styleId="SayfaNumaras">
    <w:name w:val="page number"/>
    <w:basedOn w:val="VarsaylanParagrafYazTipi1"/>
  </w:style>
  <w:style w:type="paragraph" w:customStyle="1" w:styleId="Heading">
    <w:name w:val="Heading"/>
    <w:basedOn w:val="Normal"/>
    <w:next w:val="GvdeMetni"/>
    <w:pPr>
      <w:keepNext/>
      <w:spacing w:before="240" w:after="120"/>
    </w:pPr>
    <w:rPr>
      <w:rFonts w:ascii="Liberation Sans" w:eastAsia="Noto Sans CJK SC Regular" w:hAnsi="Liberation Sans" w:cs="FreeSans"/>
      <w:sz w:val="28"/>
      <w:szCs w:val="28"/>
    </w:rPr>
  </w:style>
  <w:style w:type="paragraph" w:styleId="GvdeMetni">
    <w:name w:val="Body Text"/>
    <w:basedOn w:val="Normal"/>
    <w:pPr>
      <w:spacing w:after="140" w:line="288" w:lineRule="auto"/>
    </w:pPr>
  </w:style>
  <w:style w:type="paragraph" w:styleId="Liste">
    <w:name w:val="List"/>
    <w:basedOn w:val="GvdeMetni"/>
    <w:rPr>
      <w:rFonts w:cs="FreeSans"/>
    </w:rPr>
  </w:style>
  <w:style w:type="paragraph" w:styleId="ResimYazs">
    <w:name w:val="caption"/>
    <w:basedOn w:val="Normal"/>
    <w:uiPriority w:val="35"/>
    <w:qFormat/>
    <w:pPr>
      <w:suppressLineNumbers/>
      <w:spacing w:before="120" w:after="120"/>
    </w:pPr>
    <w:rPr>
      <w:rFonts w:cs="FreeSans"/>
      <w:i/>
      <w:iCs/>
    </w:rPr>
  </w:style>
  <w:style w:type="paragraph" w:customStyle="1" w:styleId="Index">
    <w:name w:val="Index"/>
    <w:basedOn w:val="Normal"/>
    <w:pPr>
      <w:suppressLineNumbers/>
    </w:pPr>
    <w:rPr>
      <w:rFonts w:cs="FreeSans"/>
    </w:rPr>
  </w:style>
  <w:style w:type="paragraph" w:customStyle="1" w:styleId="BalonMetni1">
    <w:name w:val="Balon Metni1"/>
    <w:basedOn w:val="Normal"/>
    <w:rPr>
      <w:rFonts w:ascii="Tahoma" w:hAnsi="Tahoma" w:cs="Tahoma"/>
      <w:sz w:val="16"/>
      <w:szCs w:val="16"/>
    </w:rPr>
  </w:style>
  <w:style w:type="paragraph" w:styleId="DipnotMetni">
    <w:name w:val="footnote text"/>
    <w:basedOn w:val="Normal"/>
    <w:rPr>
      <w:sz w:val="20"/>
      <w:szCs w:val="20"/>
    </w:rPr>
  </w:style>
  <w:style w:type="paragraph" w:styleId="stBilgi">
    <w:name w:val="header"/>
    <w:basedOn w:val="Normal"/>
    <w:pPr>
      <w:tabs>
        <w:tab w:val="center" w:pos="4320"/>
        <w:tab w:val="right" w:pos="8640"/>
      </w:tabs>
    </w:pPr>
  </w:style>
  <w:style w:type="paragraph" w:styleId="AltBilgi">
    <w:name w:val="footer"/>
    <w:basedOn w:val="Normal"/>
    <w:pPr>
      <w:tabs>
        <w:tab w:val="center" w:pos="4320"/>
        <w:tab w:val="right" w:pos="8640"/>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customStyle="1" w:styleId="mi">
    <w:name w:val="mi"/>
    <w:rsid w:val="00043F0D"/>
  </w:style>
  <w:style w:type="character" w:customStyle="1" w:styleId="mo">
    <w:name w:val="mo"/>
    <w:rsid w:val="00043F0D"/>
  </w:style>
  <w:style w:type="character" w:customStyle="1" w:styleId="mn">
    <w:name w:val="mn"/>
    <w:rsid w:val="00043F0D"/>
  </w:style>
  <w:style w:type="table" w:customStyle="1" w:styleId="TableNormal1">
    <w:name w:val="Table Normal1"/>
    <w:uiPriority w:val="2"/>
    <w:semiHidden/>
    <w:unhideWhenUsed/>
    <w:qFormat/>
    <w:rsid w:val="00A70D2B"/>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70D2B"/>
    <w:pPr>
      <w:widowControl w:val="0"/>
      <w:autoSpaceDE w:val="0"/>
      <w:autoSpaceDN w:val="0"/>
      <w:spacing w:before="4"/>
      <w:ind w:left="110"/>
      <w:jc w:val="center"/>
    </w:pPr>
    <w:rPr>
      <w:rFonts w:ascii="Arial" w:eastAsia="Arial" w:hAnsi="Arial" w:cs="Arial"/>
      <w:sz w:val="22"/>
      <w:szCs w:val="22"/>
      <w:lang w:eastAsia="tr-TR" w:bidi="tr-TR"/>
    </w:rPr>
  </w:style>
  <w:style w:type="paragraph" w:styleId="ListeParagraf">
    <w:name w:val="List Paragraph"/>
    <w:basedOn w:val="Normal"/>
    <w:uiPriority w:val="34"/>
    <w:qFormat/>
    <w:rsid w:val="00067CBD"/>
    <w:pPr>
      <w:ind w:left="720"/>
      <w:contextualSpacing/>
    </w:pPr>
  </w:style>
  <w:style w:type="character" w:customStyle="1" w:styleId="Balk2Char">
    <w:name w:val="Başlık 2 Char"/>
    <w:basedOn w:val="VarsaylanParagrafYazTipi"/>
    <w:link w:val="Balk2"/>
    <w:uiPriority w:val="9"/>
    <w:rsid w:val="00DE3F94"/>
    <w:rPr>
      <w:rFonts w:asciiTheme="majorHAnsi" w:eastAsiaTheme="majorEastAsia" w:hAnsiTheme="majorHAnsi" w:cstheme="majorBidi"/>
      <w:color w:val="2F5496" w:themeColor="accent1" w:themeShade="BF"/>
      <w:sz w:val="26"/>
      <w:szCs w:val="26"/>
      <w:lang w:eastAsia="zh-CN"/>
    </w:rPr>
  </w:style>
  <w:style w:type="paragraph" w:styleId="Dzeltme">
    <w:name w:val="Revision"/>
    <w:hidden/>
    <w:uiPriority w:val="99"/>
    <w:semiHidden/>
    <w:rsid w:val="00CD0268"/>
    <w:rPr>
      <w:sz w:val="24"/>
      <w:szCs w:val="24"/>
      <w:lang w:eastAsia="zh-CN"/>
    </w:rPr>
  </w:style>
  <w:style w:type="table" w:styleId="TabloKlavuzuAk">
    <w:name w:val="Grid Table Light"/>
    <w:basedOn w:val="NormalTablo"/>
    <w:uiPriority w:val="40"/>
    <w:rsid w:val="00A1372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oKlavuzu">
    <w:name w:val="Table Grid"/>
    <w:basedOn w:val="NormalTablo"/>
    <w:uiPriority w:val="39"/>
    <w:rsid w:val="00A137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1">
    <w:name w:val="Plain Table 1"/>
    <w:basedOn w:val="NormalTablo"/>
    <w:uiPriority w:val="41"/>
    <w:rsid w:val="00A1372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2">
    <w:name w:val="Plain Table 2"/>
    <w:basedOn w:val="NormalTablo"/>
    <w:uiPriority w:val="42"/>
    <w:rsid w:val="00A1372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DzTablo3">
    <w:name w:val="Plain Table 3"/>
    <w:basedOn w:val="NormalTablo"/>
    <w:uiPriority w:val="43"/>
    <w:rsid w:val="00A1372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4">
    <w:name w:val="Plain Table 4"/>
    <w:basedOn w:val="NormalTablo"/>
    <w:uiPriority w:val="44"/>
    <w:rsid w:val="00A1372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281339">
      <w:bodyDiv w:val="1"/>
      <w:marLeft w:val="0"/>
      <w:marRight w:val="0"/>
      <w:marTop w:val="0"/>
      <w:marBottom w:val="0"/>
      <w:divBdr>
        <w:top w:val="none" w:sz="0" w:space="0" w:color="auto"/>
        <w:left w:val="none" w:sz="0" w:space="0" w:color="auto"/>
        <w:bottom w:val="none" w:sz="0" w:space="0" w:color="auto"/>
        <w:right w:val="none" w:sz="0" w:space="0" w:color="auto"/>
      </w:divBdr>
    </w:div>
    <w:div w:id="1081099394">
      <w:bodyDiv w:val="1"/>
      <w:marLeft w:val="0"/>
      <w:marRight w:val="0"/>
      <w:marTop w:val="0"/>
      <w:marBottom w:val="0"/>
      <w:divBdr>
        <w:top w:val="none" w:sz="0" w:space="0" w:color="auto"/>
        <w:left w:val="none" w:sz="0" w:space="0" w:color="auto"/>
        <w:bottom w:val="none" w:sz="0" w:space="0" w:color="auto"/>
        <w:right w:val="none" w:sz="0" w:space="0" w:color="auto"/>
      </w:divBdr>
      <w:divsChild>
        <w:div w:id="319583440">
          <w:marLeft w:val="0"/>
          <w:marRight w:val="0"/>
          <w:marTop w:val="0"/>
          <w:marBottom w:val="0"/>
          <w:divBdr>
            <w:top w:val="none" w:sz="0" w:space="0" w:color="auto"/>
            <w:left w:val="none" w:sz="0" w:space="0" w:color="auto"/>
            <w:bottom w:val="none" w:sz="0" w:space="0" w:color="auto"/>
            <w:right w:val="none" w:sz="0" w:space="0" w:color="auto"/>
          </w:divBdr>
          <w:divsChild>
            <w:div w:id="2043899295">
              <w:marLeft w:val="0"/>
              <w:marRight w:val="0"/>
              <w:marTop w:val="0"/>
              <w:marBottom w:val="0"/>
              <w:divBdr>
                <w:top w:val="none" w:sz="0" w:space="0" w:color="auto"/>
                <w:left w:val="none" w:sz="0" w:space="0" w:color="auto"/>
                <w:bottom w:val="none" w:sz="0" w:space="0" w:color="auto"/>
                <w:right w:val="none" w:sz="0" w:space="0" w:color="auto"/>
              </w:divBdr>
              <w:divsChild>
                <w:div w:id="504789851">
                  <w:marLeft w:val="0"/>
                  <w:marRight w:val="0"/>
                  <w:marTop w:val="0"/>
                  <w:marBottom w:val="0"/>
                  <w:divBdr>
                    <w:top w:val="none" w:sz="0" w:space="0" w:color="auto"/>
                    <w:left w:val="none" w:sz="0" w:space="0" w:color="auto"/>
                    <w:bottom w:val="none" w:sz="0" w:space="0" w:color="auto"/>
                    <w:right w:val="none" w:sz="0" w:space="0" w:color="auto"/>
                  </w:divBdr>
                  <w:divsChild>
                    <w:div w:id="546915056">
                      <w:marLeft w:val="0"/>
                      <w:marRight w:val="0"/>
                      <w:marTop w:val="0"/>
                      <w:marBottom w:val="0"/>
                      <w:divBdr>
                        <w:top w:val="none" w:sz="0" w:space="0" w:color="auto"/>
                        <w:left w:val="none" w:sz="0" w:space="0" w:color="auto"/>
                        <w:bottom w:val="none" w:sz="0" w:space="0" w:color="auto"/>
                        <w:right w:val="none" w:sz="0" w:space="0" w:color="auto"/>
                      </w:divBdr>
                      <w:divsChild>
                        <w:div w:id="821963766">
                          <w:marLeft w:val="0"/>
                          <w:marRight w:val="0"/>
                          <w:marTop w:val="0"/>
                          <w:marBottom w:val="0"/>
                          <w:divBdr>
                            <w:top w:val="none" w:sz="0" w:space="0" w:color="auto"/>
                            <w:left w:val="none" w:sz="0" w:space="0" w:color="auto"/>
                            <w:bottom w:val="none" w:sz="0" w:space="0" w:color="auto"/>
                            <w:right w:val="none" w:sz="0" w:space="0" w:color="auto"/>
                          </w:divBdr>
                          <w:divsChild>
                            <w:div w:id="88475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522534">
          <w:marLeft w:val="0"/>
          <w:marRight w:val="0"/>
          <w:marTop w:val="0"/>
          <w:marBottom w:val="360"/>
          <w:divBdr>
            <w:top w:val="none" w:sz="0" w:space="0" w:color="auto"/>
            <w:left w:val="none" w:sz="0" w:space="0" w:color="auto"/>
            <w:bottom w:val="none" w:sz="0" w:space="0" w:color="auto"/>
            <w:right w:val="none" w:sz="0" w:space="0" w:color="auto"/>
          </w:divBdr>
          <w:divsChild>
            <w:div w:id="208614195">
              <w:marLeft w:val="0"/>
              <w:marRight w:val="0"/>
              <w:marTop w:val="0"/>
              <w:marBottom w:val="0"/>
              <w:divBdr>
                <w:top w:val="none" w:sz="0" w:space="0" w:color="auto"/>
                <w:left w:val="none" w:sz="0" w:space="0" w:color="auto"/>
                <w:bottom w:val="none" w:sz="0" w:space="0" w:color="auto"/>
                <w:right w:val="none" w:sz="0" w:space="0" w:color="auto"/>
              </w:divBdr>
              <w:divsChild>
                <w:div w:id="1188130984">
                  <w:marLeft w:val="0"/>
                  <w:marRight w:val="0"/>
                  <w:marTop w:val="0"/>
                  <w:marBottom w:val="0"/>
                  <w:divBdr>
                    <w:top w:val="none" w:sz="0" w:space="0" w:color="auto"/>
                    <w:left w:val="none" w:sz="0" w:space="0" w:color="auto"/>
                    <w:bottom w:val="none" w:sz="0" w:space="0" w:color="auto"/>
                    <w:right w:val="none" w:sz="0" w:space="0" w:color="auto"/>
                  </w:divBdr>
                  <w:divsChild>
                    <w:div w:id="73673583">
                      <w:marLeft w:val="0"/>
                      <w:marRight w:val="0"/>
                      <w:marTop w:val="0"/>
                      <w:marBottom w:val="0"/>
                      <w:divBdr>
                        <w:top w:val="none" w:sz="0" w:space="0" w:color="auto"/>
                        <w:left w:val="none" w:sz="0" w:space="0" w:color="auto"/>
                        <w:bottom w:val="none" w:sz="0" w:space="0" w:color="auto"/>
                        <w:right w:val="none" w:sz="0" w:space="0" w:color="auto"/>
                      </w:divBdr>
                      <w:divsChild>
                        <w:div w:id="648099844">
                          <w:marLeft w:val="0"/>
                          <w:marRight w:val="0"/>
                          <w:marTop w:val="0"/>
                          <w:marBottom w:val="0"/>
                          <w:divBdr>
                            <w:top w:val="none" w:sz="0" w:space="0" w:color="auto"/>
                            <w:left w:val="none" w:sz="0" w:space="0" w:color="auto"/>
                            <w:bottom w:val="none" w:sz="0" w:space="0" w:color="auto"/>
                            <w:right w:val="none" w:sz="0" w:space="0" w:color="auto"/>
                          </w:divBdr>
                          <w:divsChild>
                            <w:div w:id="173901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489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image" Target="media/image3.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5.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4264DB6A5FDC47B3C5D0B1C7DAEF37" ma:contentTypeVersion="13" ma:contentTypeDescription="Create a new document." ma:contentTypeScope="" ma:versionID="7bfefaa3e2c3e682c226f29eeae28a5d">
  <xsd:schema xmlns:xsd="http://www.w3.org/2001/XMLSchema" xmlns:xs="http://www.w3.org/2001/XMLSchema" xmlns:p="http://schemas.microsoft.com/office/2006/metadata/properties" xmlns:ns2="e64032de-4b59-4666-a9f9-bbc76384e544" xmlns:ns3="e1f545d6-e985-4cbf-9b6d-732bc7bf61a3" targetNamespace="http://schemas.microsoft.com/office/2006/metadata/properties" ma:root="true" ma:fieldsID="4736941a28d54bb22bd977adf8381709" ns2:_="" ns3:_="">
    <xsd:import namespace="e64032de-4b59-4666-a9f9-bbc76384e544"/>
    <xsd:import namespace="e1f545d6-e985-4cbf-9b6d-732bc7bf61a3"/>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4032de-4b59-4666-a9f9-bbc76384e5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b82b34fb-3642-478b-982f-88abf050bb3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description="" ma:hidden="true" ma:indexed="true" ma:internalName="MediaServiceObjectDetectorVersion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1f545d6-e985-4cbf-9b6d-732bc7bf61a3"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10e2f0c4-b1f3-4abe-8dad-c6f02ab21a22}" ma:internalName="TaxCatchAll" ma:showField="CatchAllData" ma:web="e1f545d6-e985-4cbf-9b6d-732bc7bf61a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64032de-4b59-4666-a9f9-bbc76384e544">
      <Terms xmlns="http://schemas.microsoft.com/office/infopath/2007/PartnerControls"/>
    </lcf76f155ced4ddcb4097134ff3c332f>
    <TaxCatchAll xmlns="e1f545d6-e985-4cbf-9b6d-732bc7bf61a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33D93-F077-497E-881E-4B8490F84D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4032de-4b59-4666-a9f9-bbc76384e544"/>
    <ds:schemaRef ds:uri="e1f545d6-e985-4cbf-9b6d-732bc7bf61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2E3BB7-7853-482B-817B-B7364483A1C8}">
  <ds:schemaRefs>
    <ds:schemaRef ds:uri="http://schemas.microsoft.com/office/2006/metadata/properties"/>
    <ds:schemaRef ds:uri="http://schemas.microsoft.com/office/infopath/2007/PartnerControls"/>
    <ds:schemaRef ds:uri="e64032de-4b59-4666-a9f9-bbc76384e544"/>
    <ds:schemaRef ds:uri="e1f545d6-e985-4cbf-9b6d-732bc7bf61a3"/>
  </ds:schemaRefs>
</ds:datastoreItem>
</file>

<file path=customXml/itemProps3.xml><?xml version="1.0" encoding="utf-8"?>
<ds:datastoreItem xmlns:ds="http://schemas.openxmlformats.org/officeDocument/2006/customXml" ds:itemID="{C2C04844-B28D-44AB-9D46-07FCCDAFEB9E}">
  <ds:schemaRefs>
    <ds:schemaRef ds:uri="http://schemas.microsoft.com/sharepoint/v3/contenttype/forms"/>
  </ds:schemaRefs>
</ds:datastoreItem>
</file>

<file path=customXml/itemProps4.xml><?xml version="1.0" encoding="utf-8"?>
<ds:datastoreItem xmlns:ds="http://schemas.openxmlformats.org/officeDocument/2006/customXml" ds:itemID="{60F2E9C2-782C-4D60-B522-42C051DD1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1420</Words>
  <Characters>8100</Characters>
  <Application>Microsoft Office Word</Application>
  <DocSecurity>0</DocSecurity>
  <Lines>67</Lines>
  <Paragraphs>19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GE-400 ENGINEERING DESIGN PROJECT</vt:lpstr>
      <vt:lpstr>GE-400 ENGINEERING DESIGN PROJECT</vt:lpstr>
    </vt:vector>
  </TitlesOfParts>
  <Company/>
  <LinksUpToDate>false</LinksUpToDate>
  <CharactersWithSpaces>9501</CharactersWithSpaces>
  <SharedDoc>false</SharedDoc>
  <HLinks>
    <vt:vector size="6" baseType="variant">
      <vt:variant>
        <vt:i4>3866681</vt:i4>
      </vt:variant>
      <vt:variant>
        <vt:i4>9</vt:i4>
      </vt:variant>
      <vt:variant>
        <vt:i4>0</vt:i4>
      </vt:variant>
      <vt:variant>
        <vt:i4>5</vt:i4>
      </vt:variant>
      <vt:variant>
        <vt:lpwstr>http://www.cis/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GE-400 ENGINEERING DESIGN PROJECT</dc:title>
  <dc:subject/>
  <dc:creator>selçuk öğrenci</dc:creator>
  <cp:keywords/>
  <dc:description/>
  <cp:lastModifiedBy>MEHMET HARUN ŞAHİNOL</cp:lastModifiedBy>
  <cp:revision>2</cp:revision>
  <cp:lastPrinted>2004-04-30T08:53:00Z</cp:lastPrinted>
  <dcterms:created xsi:type="dcterms:W3CDTF">2023-11-14T10:47:00Z</dcterms:created>
  <dcterms:modified xsi:type="dcterms:W3CDTF">2023-11-14T10:47:00Z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0x0101009E4264DB6A5FDC47B3C5D0B1C7DAEF37</vt:lpwstr>
  </property>
  <property fmtid="{D5CDD505-2E9C-101B-9397-08002B2CF9AE}" pid="3" name="MediaServiceImageTags">
    <vt:lpwstr/>
  </property>
</Properties>
</file>
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983C745" w14:textId="77777777" w:rsidR="0037353B" w:rsidRDefault="0037353B" w:rsidP="00FF0663">
      <w:pPr>
        <w:jc w:val="center"/>
        <w:rPr>
          <w:rFonts w:eastAsia="Symbol" w:cs="Symbol"/>
          <w:b/>
          <w:noProof/>
          <w:sz w:val="28"/>
          <w:szCs w:val="28"/>
          <w:lang w:val="en-US"/>
        </w:rPr>
      </w:pPr>
    </w:p>
    <w:p w14:paraId="1F804DD4" w14:textId="2C26AFA8" w:rsidR="00D344D7" w:rsidRPr="00814CA8" w:rsidRDefault="00222696" w:rsidP="00FF0663">
      <w:pPr>
        <w:jc w:val="center"/>
        <w:rPr>
          <w:noProof/>
          <w:lang w:val="en-US"/>
        </w:rPr>
      </w:pPr>
      <w:r>
        <w:rPr>
          <w:rFonts w:eastAsia="Symbol" w:cs="Symbol"/>
          <w:b/>
          <w:noProof/>
          <w:sz w:val="28"/>
          <w:szCs w:val="28"/>
          <w:lang w:val="en-US"/>
        </w:rPr>
        <w:t xml:space="preserve">CS </w:t>
      </w:r>
      <w:r w:rsidR="00C56879">
        <w:rPr>
          <w:rFonts w:eastAsia="Symbol" w:cs="Symbol"/>
          <w:b/>
          <w:noProof/>
          <w:sz w:val="28"/>
          <w:szCs w:val="28"/>
          <w:lang w:val="en-US"/>
        </w:rPr>
        <w:t>491</w:t>
      </w:r>
      <w:r w:rsidR="00D344D7" w:rsidRPr="00814CA8">
        <w:rPr>
          <w:rFonts w:eastAsia="Symbol" w:cs="Symbol"/>
          <w:b/>
          <w:noProof/>
          <w:sz w:val="28"/>
          <w:szCs w:val="28"/>
          <w:lang w:val="en-US"/>
        </w:rPr>
        <w:t xml:space="preserve"> </w:t>
      </w:r>
      <w:r w:rsidR="00C56879">
        <w:rPr>
          <w:rFonts w:eastAsia="Symbol" w:cs="Symbol"/>
          <w:b/>
          <w:noProof/>
          <w:sz w:val="28"/>
          <w:szCs w:val="28"/>
          <w:lang w:val="en-US"/>
        </w:rPr>
        <w:t>SDD</w:t>
      </w:r>
    </w:p>
    <w:p w14:paraId="7C1FBB45" w14:textId="77777777" w:rsidR="00D344D7" w:rsidRPr="00814CA8" w:rsidRDefault="00D344D7" w:rsidP="00FF0663">
      <w:pPr>
        <w:rPr>
          <w:rFonts w:eastAsia="Symbol" w:cs="Symbol"/>
          <w:noProof/>
          <w:lang w:val="en-US"/>
        </w:rPr>
      </w:pPr>
    </w:p>
    <w:p w14:paraId="68603A6E" w14:textId="77777777" w:rsidR="00FF0663" w:rsidRPr="00814CA8" w:rsidRDefault="00FF0663" w:rsidP="00FF0663">
      <w:pPr>
        <w:rPr>
          <w:rFonts w:eastAsia="Symbol" w:cs="Symbol"/>
          <w:noProof/>
          <w:lang w:val="en-US"/>
        </w:rPr>
      </w:pPr>
    </w:p>
    <w:p w14:paraId="4EAE6B3F" w14:textId="77777777" w:rsidR="00FF0663" w:rsidRPr="00814CA8" w:rsidRDefault="00FF0663" w:rsidP="00FF0663">
      <w:pPr>
        <w:rPr>
          <w:rFonts w:eastAsia="Symbol" w:cs="Symbol"/>
          <w:noProof/>
          <w:lang w:val="en-US"/>
        </w:rPr>
      </w:pPr>
    </w:p>
    <w:p w14:paraId="14552F33" w14:textId="77777777" w:rsidR="00FF0663" w:rsidRPr="00814CA8" w:rsidRDefault="00FF0663" w:rsidP="00FF0663">
      <w:pPr>
        <w:rPr>
          <w:rFonts w:eastAsia="Symbol" w:cs="Symbol"/>
          <w:noProof/>
          <w:lang w:val="en-US"/>
        </w:rPr>
      </w:pPr>
    </w:p>
    <w:p w14:paraId="23006CCE" w14:textId="77777777" w:rsidR="00D344D7" w:rsidRPr="00814CA8" w:rsidRDefault="00D344D7" w:rsidP="00FF0663">
      <w:pPr>
        <w:rPr>
          <w:rFonts w:eastAsia="Symbol" w:cs="Symbol"/>
          <w:noProof/>
          <w:lang w:val="en-US"/>
        </w:rPr>
      </w:pPr>
    </w:p>
    <w:p w14:paraId="625AD3EE" w14:textId="77777777" w:rsidR="00D344D7" w:rsidRPr="00814CA8" w:rsidRDefault="00D344D7" w:rsidP="00FF0663">
      <w:pPr>
        <w:rPr>
          <w:rFonts w:eastAsia="Symbol" w:cs="Symbol"/>
          <w:noProof/>
          <w:lang w:val="en-US"/>
        </w:rPr>
      </w:pPr>
    </w:p>
    <w:p w14:paraId="51813B09" w14:textId="3DB5D3EA" w:rsidR="00D344D7" w:rsidRPr="00814CA8" w:rsidRDefault="009E3C6C" w:rsidP="00FF0663">
      <w:pPr>
        <w:jc w:val="center"/>
        <w:rPr>
          <w:noProof/>
          <w:lang w:val="en-US"/>
        </w:rPr>
      </w:pPr>
      <w:r>
        <w:rPr>
          <w:rFonts w:eastAsia="Symbol" w:cs="Symbol"/>
          <w:b/>
          <w:noProof/>
          <w:sz w:val="32"/>
          <w:szCs w:val="32"/>
          <w:lang w:val="en-US"/>
        </w:rPr>
        <w:t>TERONE</w:t>
      </w:r>
    </w:p>
    <w:p w14:paraId="65C29F7C" w14:textId="77777777" w:rsidR="00D344D7" w:rsidRPr="00814CA8" w:rsidRDefault="00D344D7" w:rsidP="00FF0663">
      <w:pPr>
        <w:jc w:val="center"/>
        <w:rPr>
          <w:rFonts w:eastAsia="Symbol" w:cs="Symbol"/>
          <w:b/>
          <w:noProof/>
          <w:sz w:val="32"/>
          <w:szCs w:val="32"/>
          <w:lang w:val="en-US"/>
        </w:rPr>
      </w:pPr>
    </w:p>
    <w:p w14:paraId="766D425E" w14:textId="77777777" w:rsidR="00D344D7" w:rsidRPr="00814CA8" w:rsidRDefault="00D344D7" w:rsidP="00FF0663">
      <w:pPr>
        <w:jc w:val="center"/>
        <w:rPr>
          <w:rFonts w:eastAsia="Symbol" w:cs="Symbol"/>
          <w:noProof/>
          <w:lang w:val="en-US"/>
        </w:rPr>
      </w:pPr>
    </w:p>
    <w:p w14:paraId="589806AF" w14:textId="61A31C50" w:rsidR="00D344D7" w:rsidRPr="00814CA8" w:rsidRDefault="00D344D7" w:rsidP="00FF0663">
      <w:pPr>
        <w:jc w:val="center"/>
        <w:rPr>
          <w:rFonts w:eastAsia="Symbol" w:cs="Symbol"/>
          <w:noProof/>
          <w:lang w:val="en-US"/>
        </w:rPr>
      </w:pPr>
    </w:p>
    <w:p w14:paraId="5B454F33" w14:textId="77777777" w:rsidR="00FF0663" w:rsidRPr="00814CA8" w:rsidRDefault="00FF0663" w:rsidP="00FF0663">
      <w:pPr>
        <w:jc w:val="center"/>
        <w:rPr>
          <w:rFonts w:eastAsia="Symbol" w:cs="Symbol"/>
          <w:noProof/>
          <w:lang w:val="en-US"/>
        </w:rPr>
      </w:pPr>
    </w:p>
    <w:p w14:paraId="0CFC3963" w14:textId="77777777" w:rsidR="00FF0663" w:rsidRPr="00814CA8" w:rsidRDefault="00FF0663" w:rsidP="00FF0663">
      <w:pPr>
        <w:jc w:val="center"/>
        <w:rPr>
          <w:rFonts w:eastAsia="Symbol" w:cs="Symbol"/>
          <w:noProof/>
          <w:lang w:val="en-US"/>
        </w:rPr>
      </w:pPr>
    </w:p>
    <w:p w14:paraId="433246FC" w14:textId="77777777" w:rsidR="00FF0663" w:rsidRPr="00814CA8" w:rsidRDefault="00FF0663" w:rsidP="00FF0663">
      <w:pPr>
        <w:jc w:val="center"/>
        <w:rPr>
          <w:rFonts w:eastAsia="Symbol" w:cs="Symbol"/>
          <w:noProof/>
          <w:lang w:val="en-US"/>
        </w:rPr>
      </w:pPr>
    </w:p>
    <w:p w14:paraId="7AD9F7FA" w14:textId="77777777" w:rsidR="00D344D7" w:rsidRPr="00814CA8" w:rsidRDefault="00D344D7" w:rsidP="00FF0663">
      <w:pPr>
        <w:jc w:val="center"/>
        <w:rPr>
          <w:rFonts w:eastAsia="Symbol" w:cs="Symbol"/>
          <w:noProof/>
          <w:lang w:val="en-US"/>
        </w:rPr>
      </w:pPr>
    </w:p>
    <w:p w14:paraId="170B2823" w14:textId="77777777" w:rsidR="00A92A25" w:rsidRPr="00814CA8" w:rsidRDefault="00D344D7" w:rsidP="00A92A25">
      <w:pPr>
        <w:jc w:val="center"/>
        <w:rPr>
          <w:noProof/>
          <w:lang w:val="en-US"/>
        </w:rPr>
      </w:pPr>
      <w:r w:rsidRPr="00814CA8">
        <w:rPr>
          <w:rFonts w:eastAsia="Symbol" w:cs="Symbol"/>
          <w:noProof/>
          <w:lang w:val="en-US"/>
        </w:rPr>
        <w:t>Submitted by:</w:t>
      </w:r>
    </w:p>
    <w:p w14:paraId="45BB87E3" w14:textId="385D0552" w:rsidR="00D344D7" w:rsidRDefault="009E3C6C" w:rsidP="00FF0663">
      <w:pPr>
        <w:jc w:val="center"/>
        <w:rPr>
          <w:rFonts w:eastAsia="Symbol" w:cs="Symbol"/>
          <w:i/>
          <w:noProof/>
          <w:sz w:val="28"/>
          <w:szCs w:val="28"/>
          <w:lang w:val="en-US"/>
        </w:rPr>
      </w:pPr>
      <w:r>
        <w:rPr>
          <w:rFonts w:eastAsia="Symbol" w:cs="Symbol"/>
          <w:i/>
          <w:noProof/>
          <w:sz w:val="28"/>
          <w:szCs w:val="28"/>
          <w:lang w:val="en-US"/>
        </w:rPr>
        <w:t>Anıl Düzgün Albayrak</w:t>
      </w:r>
    </w:p>
    <w:p w14:paraId="53334433" w14:textId="5A192AEC" w:rsidR="009E3C6C" w:rsidRDefault="009E3C6C" w:rsidP="00FF0663">
      <w:pPr>
        <w:jc w:val="center"/>
        <w:rPr>
          <w:rFonts w:eastAsia="Symbol" w:cs="Symbol"/>
          <w:i/>
          <w:noProof/>
          <w:sz w:val="28"/>
          <w:szCs w:val="28"/>
          <w:lang w:val="en-US"/>
        </w:rPr>
      </w:pPr>
      <w:r>
        <w:rPr>
          <w:rFonts w:eastAsia="Symbol" w:cs="Symbol"/>
          <w:i/>
          <w:noProof/>
          <w:sz w:val="28"/>
          <w:szCs w:val="28"/>
          <w:lang w:val="en-US"/>
        </w:rPr>
        <w:t>Elif Akçay</w:t>
      </w:r>
    </w:p>
    <w:p w14:paraId="4BB46CA7" w14:textId="06FC420C" w:rsidR="009E3C6C" w:rsidRDefault="009E3C6C" w:rsidP="00FF0663">
      <w:pPr>
        <w:jc w:val="center"/>
        <w:rPr>
          <w:rFonts w:eastAsia="Symbol" w:cs="Symbol"/>
          <w:i/>
          <w:noProof/>
          <w:sz w:val="28"/>
          <w:szCs w:val="28"/>
          <w:lang w:val="en-US"/>
        </w:rPr>
      </w:pPr>
      <w:r>
        <w:rPr>
          <w:rFonts w:eastAsia="Symbol" w:cs="Symbol"/>
          <w:i/>
          <w:noProof/>
          <w:sz w:val="28"/>
          <w:szCs w:val="28"/>
          <w:lang w:val="en-US"/>
        </w:rPr>
        <w:t>Mehmet Harun Şahinol</w:t>
      </w:r>
    </w:p>
    <w:p w14:paraId="0D45B638" w14:textId="5D1483DE" w:rsidR="009E3C6C" w:rsidRPr="00814CA8" w:rsidRDefault="009E3C6C" w:rsidP="00FF0663">
      <w:pPr>
        <w:jc w:val="center"/>
        <w:rPr>
          <w:rFonts w:eastAsia="Symbol" w:cs="Symbol"/>
          <w:i/>
          <w:noProof/>
          <w:sz w:val="28"/>
          <w:szCs w:val="28"/>
          <w:lang w:val="en-US"/>
        </w:rPr>
      </w:pPr>
      <w:r>
        <w:rPr>
          <w:rFonts w:eastAsia="Symbol" w:cs="Symbol"/>
          <w:i/>
          <w:noProof/>
          <w:sz w:val="28"/>
          <w:szCs w:val="28"/>
          <w:lang w:val="en-US"/>
        </w:rPr>
        <w:t>Senan Batu Çobanoğlu</w:t>
      </w:r>
    </w:p>
    <w:p w14:paraId="4658F4D8" w14:textId="77777777" w:rsidR="00D344D7" w:rsidRPr="00814CA8" w:rsidRDefault="00D344D7" w:rsidP="00FF0663">
      <w:pPr>
        <w:jc w:val="center"/>
        <w:rPr>
          <w:rFonts w:eastAsia="Symbol" w:cs="Symbol"/>
          <w:i/>
          <w:noProof/>
          <w:sz w:val="28"/>
          <w:szCs w:val="28"/>
          <w:lang w:val="en-US"/>
        </w:rPr>
      </w:pPr>
    </w:p>
    <w:p w14:paraId="5DB5D317" w14:textId="77777777" w:rsidR="00A92A25" w:rsidRPr="00814CA8" w:rsidRDefault="00A92A25" w:rsidP="00FF0663">
      <w:pPr>
        <w:jc w:val="center"/>
        <w:rPr>
          <w:rFonts w:eastAsia="Symbol" w:cs="Symbol"/>
          <w:i/>
          <w:noProof/>
          <w:sz w:val="28"/>
          <w:szCs w:val="28"/>
          <w:lang w:val="en-US"/>
        </w:rPr>
      </w:pPr>
    </w:p>
    <w:p w14:paraId="23700448" w14:textId="77777777" w:rsidR="00A92A25" w:rsidRPr="00814CA8" w:rsidRDefault="00A92A25" w:rsidP="00FF0663">
      <w:pPr>
        <w:jc w:val="center"/>
        <w:rPr>
          <w:rFonts w:eastAsia="Symbol" w:cs="Symbol"/>
          <w:i/>
          <w:noProof/>
          <w:sz w:val="28"/>
          <w:szCs w:val="28"/>
          <w:lang w:val="en-US"/>
        </w:rPr>
      </w:pPr>
    </w:p>
    <w:p w14:paraId="1B60F95A" w14:textId="3C3D3102" w:rsidR="00FF0663" w:rsidRPr="00814CA8" w:rsidRDefault="00FF0663" w:rsidP="00FF0663">
      <w:pPr>
        <w:jc w:val="center"/>
        <w:rPr>
          <w:rFonts w:eastAsia="Symbol" w:cs="Symbol"/>
          <w:i/>
          <w:noProof/>
          <w:sz w:val="28"/>
          <w:szCs w:val="28"/>
          <w:lang w:val="en-US"/>
        </w:rPr>
      </w:pPr>
    </w:p>
    <w:p w14:paraId="724AB833" w14:textId="77777777" w:rsidR="00FF0663" w:rsidRPr="00814CA8" w:rsidRDefault="00FF0663" w:rsidP="00FF0663">
      <w:pPr>
        <w:jc w:val="center"/>
        <w:rPr>
          <w:rFonts w:eastAsia="Symbol" w:cs="Symbol"/>
          <w:i/>
          <w:noProof/>
          <w:sz w:val="28"/>
          <w:szCs w:val="28"/>
          <w:lang w:val="en-US"/>
        </w:rPr>
      </w:pPr>
    </w:p>
    <w:p w14:paraId="378979CF" w14:textId="77777777" w:rsidR="00FF0663" w:rsidRPr="00814CA8" w:rsidRDefault="00FF0663" w:rsidP="00FF0663">
      <w:pPr>
        <w:jc w:val="center"/>
        <w:rPr>
          <w:rFonts w:eastAsia="Symbol" w:cs="Symbol"/>
          <w:i/>
          <w:noProof/>
          <w:sz w:val="28"/>
          <w:szCs w:val="28"/>
          <w:lang w:val="en-US"/>
        </w:rPr>
      </w:pPr>
    </w:p>
    <w:p w14:paraId="3012C8A7" w14:textId="77777777" w:rsidR="00D344D7" w:rsidRPr="00814CA8" w:rsidRDefault="00D344D7" w:rsidP="00FF0663">
      <w:pPr>
        <w:jc w:val="center"/>
        <w:rPr>
          <w:rFonts w:eastAsia="Symbol" w:cs="Symbol"/>
          <w:i/>
          <w:noProof/>
          <w:sz w:val="28"/>
          <w:szCs w:val="28"/>
          <w:lang w:val="en-US"/>
        </w:rPr>
      </w:pPr>
    </w:p>
    <w:p w14:paraId="5BA868F6" w14:textId="77777777" w:rsidR="00D344D7" w:rsidRPr="00814CA8" w:rsidRDefault="00D344D7" w:rsidP="00FF0663">
      <w:pPr>
        <w:jc w:val="center"/>
        <w:rPr>
          <w:rFonts w:eastAsia="Symbol" w:cs="Symbol"/>
          <w:noProof/>
          <w:lang w:val="en-US"/>
        </w:rPr>
      </w:pPr>
    </w:p>
    <w:p w14:paraId="66CF8B58" w14:textId="77777777" w:rsidR="00D344D7" w:rsidRPr="00814CA8" w:rsidRDefault="00D344D7" w:rsidP="00FF0663">
      <w:pPr>
        <w:jc w:val="center"/>
        <w:rPr>
          <w:rFonts w:eastAsia="Symbol" w:cs="Symbol"/>
          <w:noProof/>
          <w:lang w:val="en-US"/>
        </w:rPr>
      </w:pPr>
    </w:p>
    <w:p w14:paraId="6D5A3928" w14:textId="77777777" w:rsidR="00222696" w:rsidRDefault="00222696" w:rsidP="00232AB3">
      <w:pPr>
        <w:rPr>
          <w:rFonts w:eastAsia="Symbol" w:cs="Symbol"/>
          <w:noProof/>
          <w:lang w:val="en-US"/>
        </w:rPr>
      </w:pPr>
    </w:p>
    <w:p w14:paraId="6537E4C2" w14:textId="394F9D1B" w:rsidR="00E75F3B" w:rsidRPr="00814CA8" w:rsidRDefault="00232AB3" w:rsidP="00222696">
      <w:pPr>
        <w:rPr>
          <w:rFonts w:eastAsia="Symbol" w:cs="Symbol"/>
          <w:noProof/>
          <w:lang w:val="en-US"/>
        </w:rPr>
      </w:pPr>
      <w:r w:rsidRPr="00814CA8">
        <w:rPr>
          <w:rFonts w:eastAsia="Symbol" w:cs="Symbol"/>
          <w:b/>
          <w:noProof/>
          <w:lang w:val="en-US"/>
        </w:rPr>
        <w:br w:type="page"/>
      </w:r>
    </w:p>
    <w:sdt>
      <w:sdtPr>
        <w:rPr>
          <w:rFonts w:ascii="Times New Roman" w:eastAsia="Times New Roman" w:hAnsi="Times New Roman" w:cs="Times New Roman"/>
          <w:color w:val="auto"/>
          <w:sz w:val="24"/>
          <w:szCs w:val="24"/>
          <w:lang w:val="tr-TR" w:eastAsia="zh-CN"/>
        </w:rPr>
        <w:id w:val="972254229"/>
        <w:docPartObj>
          <w:docPartGallery w:val="Table of Contents"/>
          <w:docPartUnique/>
        </w:docPartObj>
      </w:sdtPr>
      <w:sdtEndPr>
        <w:rPr>
          <w:b/>
          <w:bCs/>
          <w:noProof/>
        </w:rPr>
      </w:sdtEndPr>
      <w:sdtContent>
        <w:p w14:paraId="7142640F" w14:textId="523D83E5" w:rsidR="009B04E8" w:rsidRDefault="009B04E8">
          <w:pPr>
            <w:pStyle w:val="TBal"/>
          </w:pPr>
          <w:r>
            <w:t>Table of Contents</w:t>
          </w:r>
        </w:p>
        <w:p w14:paraId="08D2F091" w14:textId="67359CDE" w:rsidR="00F23529" w:rsidRDefault="009B04E8">
          <w:pPr>
            <w:pStyle w:val="T1"/>
            <w:tabs>
              <w:tab w:val="right" w:leader="dot" w:pos="8494"/>
            </w:tabs>
            <w:rPr>
              <w:rFonts w:asciiTheme="minorHAnsi" w:eastAsiaTheme="minorEastAsia" w:hAnsiTheme="minorHAnsi" w:cstheme="minorBidi"/>
              <w:noProof/>
              <w:kern w:val="2"/>
              <w:lang w:eastAsia="tr-TR"/>
              <w14:ligatures w14:val="standardContextual"/>
            </w:rPr>
          </w:pPr>
          <w:r>
            <w:fldChar w:fldCharType="begin"/>
          </w:r>
          <w:r>
            <w:instrText xml:space="preserve"> TOC \o "1-3" \h \z \u </w:instrText>
          </w:r>
          <w:r>
            <w:fldChar w:fldCharType="separate"/>
          </w:r>
          <w:hyperlink w:anchor="_Toc154962982" w:history="1">
            <w:r w:rsidR="00F23529" w:rsidRPr="00FD15F4">
              <w:rPr>
                <w:rStyle w:val="Kpr"/>
                <w:rFonts w:eastAsia="Symbol"/>
                <w:noProof/>
                <w:lang w:val="en-US"/>
              </w:rPr>
              <w:t>1. INTRODUCTION</w:t>
            </w:r>
            <w:r w:rsidR="00F23529">
              <w:rPr>
                <w:noProof/>
                <w:webHidden/>
              </w:rPr>
              <w:tab/>
            </w:r>
            <w:r w:rsidR="00F23529">
              <w:rPr>
                <w:noProof/>
                <w:webHidden/>
              </w:rPr>
              <w:fldChar w:fldCharType="begin"/>
            </w:r>
            <w:r w:rsidR="00F23529">
              <w:rPr>
                <w:noProof/>
                <w:webHidden/>
              </w:rPr>
              <w:instrText xml:space="preserve"> PAGEREF _Toc154962982 \h </w:instrText>
            </w:r>
            <w:r w:rsidR="00F23529">
              <w:rPr>
                <w:noProof/>
                <w:webHidden/>
              </w:rPr>
            </w:r>
            <w:r w:rsidR="00F23529">
              <w:rPr>
                <w:noProof/>
                <w:webHidden/>
              </w:rPr>
              <w:fldChar w:fldCharType="separate"/>
            </w:r>
            <w:r w:rsidR="00F23529">
              <w:rPr>
                <w:noProof/>
                <w:webHidden/>
              </w:rPr>
              <w:t>2</w:t>
            </w:r>
            <w:r w:rsidR="00F23529">
              <w:rPr>
                <w:noProof/>
                <w:webHidden/>
              </w:rPr>
              <w:fldChar w:fldCharType="end"/>
            </w:r>
          </w:hyperlink>
        </w:p>
        <w:p w14:paraId="1F639623" w14:textId="1DE291E6" w:rsidR="00F23529" w:rsidRDefault="00000000">
          <w:pPr>
            <w:pStyle w:val="T1"/>
            <w:tabs>
              <w:tab w:val="right" w:leader="dot" w:pos="8494"/>
            </w:tabs>
            <w:rPr>
              <w:rFonts w:asciiTheme="minorHAnsi" w:eastAsiaTheme="minorEastAsia" w:hAnsiTheme="minorHAnsi" w:cstheme="minorBidi"/>
              <w:noProof/>
              <w:kern w:val="2"/>
              <w:lang w:eastAsia="tr-TR"/>
              <w14:ligatures w14:val="standardContextual"/>
            </w:rPr>
          </w:pPr>
          <w:hyperlink w:anchor="_Toc154962983" w:history="1">
            <w:r w:rsidR="00F23529" w:rsidRPr="00FD15F4">
              <w:rPr>
                <w:rStyle w:val="Kpr"/>
                <w:rFonts w:eastAsia="Symbol"/>
                <w:noProof/>
              </w:rPr>
              <w:t>2. SOFTWARE DESIGN</w:t>
            </w:r>
            <w:r w:rsidR="00F23529">
              <w:rPr>
                <w:noProof/>
                <w:webHidden/>
              </w:rPr>
              <w:tab/>
            </w:r>
            <w:r w:rsidR="00F23529">
              <w:rPr>
                <w:noProof/>
                <w:webHidden/>
              </w:rPr>
              <w:fldChar w:fldCharType="begin"/>
            </w:r>
            <w:r w:rsidR="00F23529">
              <w:rPr>
                <w:noProof/>
                <w:webHidden/>
              </w:rPr>
              <w:instrText xml:space="preserve"> PAGEREF _Toc154962983 \h </w:instrText>
            </w:r>
            <w:r w:rsidR="00F23529">
              <w:rPr>
                <w:noProof/>
                <w:webHidden/>
              </w:rPr>
            </w:r>
            <w:r w:rsidR="00F23529">
              <w:rPr>
                <w:noProof/>
                <w:webHidden/>
              </w:rPr>
              <w:fldChar w:fldCharType="separate"/>
            </w:r>
            <w:r w:rsidR="00F23529">
              <w:rPr>
                <w:noProof/>
                <w:webHidden/>
              </w:rPr>
              <w:t>2</w:t>
            </w:r>
            <w:r w:rsidR="00F23529">
              <w:rPr>
                <w:noProof/>
                <w:webHidden/>
              </w:rPr>
              <w:fldChar w:fldCharType="end"/>
            </w:r>
          </w:hyperlink>
        </w:p>
        <w:p w14:paraId="4A837DAD" w14:textId="081F956B" w:rsidR="00F23529" w:rsidRDefault="00000000">
          <w:pPr>
            <w:pStyle w:val="T2"/>
            <w:tabs>
              <w:tab w:val="right" w:leader="dot" w:pos="8494"/>
            </w:tabs>
            <w:rPr>
              <w:rFonts w:asciiTheme="minorHAnsi" w:eastAsiaTheme="minorEastAsia" w:hAnsiTheme="minorHAnsi" w:cstheme="minorBidi"/>
              <w:noProof/>
              <w:kern w:val="2"/>
              <w:lang w:eastAsia="tr-TR"/>
              <w14:ligatures w14:val="standardContextual"/>
            </w:rPr>
          </w:pPr>
          <w:hyperlink w:anchor="_Toc154962984" w:history="1">
            <w:r w:rsidR="00F23529" w:rsidRPr="00FD15F4">
              <w:rPr>
                <w:rStyle w:val="Kpr"/>
                <w:rFonts w:eastAsia="Symbol"/>
                <w:b/>
                <w:bCs/>
                <w:noProof/>
                <w:lang w:val="en-US"/>
              </w:rPr>
              <w:t>2.1.  SOFTWARE ARCHITECTURE</w:t>
            </w:r>
            <w:r w:rsidR="00F23529">
              <w:rPr>
                <w:noProof/>
                <w:webHidden/>
              </w:rPr>
              <w:tab/>
            </w:r>
            <w:r w:rsidR="00F23529">
              <w:rPr>
                <w:noProof/>
                <w:webHidden/>
              </w:rPr>
              <w:fldChar w:fldCharType="begin"/>
            </w:r>
            <w:r w:rsidR="00F23529">
              <w:rPr>
                <w:noProof/>
                <w:webHidden/>
              </w:rPr>
              <w:instrText xml:space="preserve"> PAGEREF _Toc154962984 \h </w:instrText>
            </w:r>
            <w:r w:rsidR="00F23529">
              <w:rPr>
                <w:noProof/>
                <w:webHidden/>
              </w:rPr>
            </w:r>
            <w:r w:rsidR="00F23529">
              <w:rPr>
                <w:noProof/>
                <w:webHidden/>
              </w:rPr>
              <w:fldChar w:fldCharType="separate"/>
            </w:r>
            <w:r w:rsidR="00F23529">
              <w:rPr>
                <w:noProof/>
                <w:webHidden/>
              </w:rPr>
              <w:t>2</w:t>
            </w:r>
            <w:r w:rsidR="00F23529">
              <w:rPr>
                <w:noProof/>
                <w:webHidden/>
              </w:rPr>
              <w:fldChar w:fldCharType="end"/>
            </w:r>
          </w:hyperlink>
        </w:p>
        <w:p w14:paraId="31794232" w14:textId="35A7EAF7" w:rsidR="00F23529" w:rsidRDefault="00000000">
          <w:pPr>
            <w:pStyle w:val="T2"/>
            <w:tabs>
              <w:tab w:val="right" w:leader="dot" w:pos="8494"/>
            </w:tabs>
            <w:rPr>
              <w:rFonts w:asciiTheme="minorHAnsi" w:eastAsiaTheme="minorEastAsia" w:hAnsiTheme="minorHAnsi" w:cstheme="minorBidi"/>
              <w:noProof/>
              <w:kern w:val="2"/>
              <w:lang w:eastAsia="tr-TR"/>
              <w14:ligatures w14:val="standardContextual"/>
            </w:rPr>
          </w:pPr>
          <w:hyperlink w:anchor="_Toc154962985" w:history="1">
            <w:r w:rsidR="00F23529" w:rsidRPr="00FD15F4">
              <w:rPr>
                <w:rStyle w:val="Kpr"/>
                <w:rFonts w:eastAsia="Symbol"/>
                <w:b/>
                <w:bCs/>
                <w:noProof/>
                <w:lang w:val="en-US"/>
              </w:rPr>
              <w:t>2.2.  TOPOLOGY</w:t>
            </w:r>
            <w:r w:rsidR="00F23529">
              <w:rPr>
                <w:noProof/>
                <w:webHidden/>
              </w:rPr>
              <w:tab/>
            </w:r>
            <w:r w:rsidR="00F23529">
              <w:rPr>
                <w:noProof/>
                <w:webHidden/>
              </w:rPr>
              <w:fldChar w:fldCharType="begin"/>
            </w:r>
            <w:r w:rsidR="00F23529">
              <w:rPr>
                <w:noProof/>
                <w:webHidden/>
              </w:rPr>
              <w:instrText xml:space="preserve"> PAGEREF _Toc154962985 \h </w:instrText>
            </w:r>
            <w:r w:rsidR="00F23529">
              <w:rPr>
                <w:noProof/>
                <w:webHidden/>
              </w:rPr>
            </w:r>
            <w:r w:rsidR="00F23529">
              <w:rPr>
                <w:noProof/>
                <w:webHidden/>
              </w:rPr>
              <w:fldChar w:fldCharType="separate"/>
            </w:r>
            <w:r w:rsidR="00F23529">
              <w:rPr>
                <w:noProof/>
                <w:webHidden/>
              </w:rPr>
              <w:t>2</w:t>
            </w:r>
            <w:r w:rsidR="00F23529">
              <w:rPr>
                <w:noProof/>
                <w:webHidden/>
              </w:rPr>
              <w:fldChar w:fldCharType="end"/>
            </w:r>
          </w:hyperlink>
        </w:p>
        <w:p w14:paraId="13ED44AB" w14:textId="3C388A77" w:rsidR="00F23529" w:rsidRDefault="00000000">
          <w:pPr>
            <w:pStyle w:val="T2"/>
            <w:tabs>
              <w:tab w:val="right" w:leader="dot" w:pos="8494"/>
            </w:tabs>
            <w:rPr>
              <w:rFonts w:asciiTheme="minorHAnsi" w:eastAsiaTheme="minorEastAsia" w:hAnsiTheme="minorHAnsi" w:cstheme="minorBidi"/>
              <w:noProof/>
              <w:kern w:val="2"/>
              <w:lang w:eastAsia="tr-TR"/>
              <w14:ligatures w14:val="standardContextual"/>
            </w:rPr>
          </w:pPr>
          <w:hyperlink w:anchor="_Toc154962986" w:history="1">
            <w:r w:rsidR="00F23529" w:rsidRPr="00FD15F4">
              <w:rPr>
                <w:rStyle w:val="Kpr"/>
                <w:rFonts w:eastAsia="Symbol"/>
                <w:b/>
                <w:bCs/>
                <w:noProof/>
                <w:lang w:val="en-US"/>
              </w:rPr>
              <w:t>2.3.  MODULE STRUCTURE</w:t>
            </w:r>
            <w:r w:rsidR="00F23529">
              <w:rPr>
                <w:noProof/>
                <w:webHidden/>
              </w:rPr>
              <w:tab/>
            </w:r>
            <w:r w:rsidR="00F23529">
              <w:rPr>
                <w:noProof/>
                <w:webHidden/>
              </w:rPr>
              <w:fldChar w:fldCharType="begin"/>
            </w:r>
            <w:r w:rsidR="00F23529">
              <w:rPr>
                <w:noProof/>
                <w:webHidden/>
              </w:rPr>
              <w:instrText xml:space="preserve"> PAGEREF _Toc154962986 \h </w:instrText>
            </w:r>
            <w:r w:rsidR="00F23529">
              <w:rPr>
                <w:noProof/>
                <w:webHidden/>
              </w:rPr>
            </w:r>
            <w:r w:rsidR="00F23529">
              <w:rPr>
                <w:noProof/>
                <w:webHidden/>
              </w:rPr>
              <w:fldChar w:fldCharType="separate"/>
            </w:r>
            <w:r w:rsidR="00F23529">
              <w:rPr>
                <w:noProof/>
                <w:webHidden/>
              </w:rPr>
              <w:t>3</w:t>
            </w:r>
            <w:r w:rsidR="00F23529">
              <w:rPr>
                <w:noProof/>
                <w:webHidden/>
              </w:rPr>
              <w:fldChar w:fldCharType="end"/>
            </w:r>
          </w:hyperlink>
        </w:p>
        <w:p w14:paraId="1070190F" w14:textId="148B8ACF" w:rsidR="00F23529" w:rsidRDefault="00000000">
          <w:pPr>
            <w:pStyle w:val="T2"/>
            <w:tabs>
              <w:tab w:val="right" w:leader="dot" w:pos="8494"/>
            </w:tabs>
            <w:rPr>
              <w:rFonts w:asciiTheme="minorHAnsi" w:eastAsiaTheme="minorEastAsia" w:hAnsiTheme="minorHAnsi" w:cstheme="minorBidi"/>
              <w:noProof/>
              <w:kern w:val="2"/>
              <w:lang w:eastAsia="tr-TR"/>
              <w14:ligatures w14:val="standardContextual"/>
            </w:rPr>
          </w:pPr>
          <w:hyperlink w:anchor="_Toc154962987" w:history="1">
            <w:r w:rsidR="00F23529" w:rsidRPr="00FD15F4">
              <w:rPr>
                <w:rStyle w:val="Kpr"/>
                <w:rFonts w:eastAsia="Symbol"/>
                <w:b/>
                <w:bCs/>
                <w:noProof/>
                <w:lang w:val="en-US"/>
              </w:rPr>
              <w:t>2.4.  INTERFACE DESIGN</w:t>
            </w:r>
            <w:r w:rsidR="00F23529">
              <w:rPr>
                <w:noProof/>
                <w:webHidden/>
              </w:rPr>
              <w:tab/>
            </w:r>
            <w:r w:rsidR="00F23529">
              <w:rPr>
                <w:noProof/>
                <w:webHidden/>
              </w:rPr>
              <w:fldChar w:fldCharType="begin"/>
            </w:r>
            <w:r w:rsidR="00F23529">
              <w:rPr>
                <w:noProof/>
                <w:webHidden/>
              </w:rPr>
              <w:instrText xml:space="preserve"> PAGEREF _Toc154962987 \h </w:instrText>
            </w:r>
            <w:r w:rsidR="00F23529">
              <w:rPr>
                <w:noProof/>
                <w:webHidden/>
              </w:rPr>
            </w:r>
            <w:r w:rsidR="00F23529">
              <w:rPr>
                <w:noProof/>
                <w:webHidden/>
              </w:rPr>
              <w:fldChar w:fldCharType="separate"/>
            </w:r>
            <w:r w:rsidR="00F23529">
              <w:rPr>
                <w:noProof/>
                <w:webHidden/>
              </w:rPr>
              <w:t>4</w:t>
            </w:r>
            <w:r w:rsidR="00F23529">
              <w:rPr>
                <w:noProof/>
                <w:webHidden/>
              </w:rPr>
              <w:fldChar w:fldCharType="end"/>
            </w:r>
          </w:hyperlink>
        </w:p>
        <w:p w14:paraId="377E0C1F" w14:textId="319B9AA4" w:rsidR="00F23529" w:rsidRDefault="00000000">
          <w:pPr>
            <w:pStyle w:val="T2"/>
            <w:tabs>
              <w:tab w:val="right" w:leader="dot" w:pos="8494"/>
            </w:tabs>
            <w:rPr>
              <w:rFonts w:asciiTheme="minorHAnsi" w:eastAsiaTheme="minorEastAsia" w:hAnsiTheme="minorHAnsi" w:cstheme="minorBidi"/>
              <w:noProof/>
              <w:kern w:val="2"/>
              <w:lang w:eastAsia="tr-TR"/>
              <w14:ligatures w14:val="standardContextual"/>
            </w:rPr>
          </w:pPr>
          <w:hyperlink w:anchor="_Toc154962988" w:history="1">
            <w:r w:rsidR="00F23529" w:rsidRPr="00FD15F4">
              <w:rPr>
                <w:rStyle w:val="Kpr"/>
                <w:rFonts w:eastAsia="Symbol"/>
                <w:b/>
                <w:bCs/>
                <w:noProof/>
                <w:lang w:val="en-US"/>
              </w:rPr>
              <w:t>2.6.  SEQUENCE DIAGRAMS</w:t>
            </w:r>
            <w:r w:rsidR="00F23529">
              <w:rPr>
                <w:noProof/>
                <w:webHidden/>
              </w:rPr>
              <w:tab/>
            </w:r>
            <w:r w:rsidR="00F23529">
              <w:rPr>
                <w:noProof/>
                <w:webHidden/>
              </w:rPr>
              <w:fldChar w:fldCharType="begin"/>
            </w:r>
            <w:r w:rsidR="00F23529">
              <w:rPr>
                <w:noProof/>
                <w:webHidden/>
              </w:rPr>
              <w:instrText xml:space="preserve"> PAGEREF _Toc154962988 \h </w:instrText>
            </w:r>
            <w:r w:rsidR="00F23529">
              <w:rPr>
                <w:noProof/>
                <w:webHidden/>
              </w:rPr>
            </w:r>
            <w:r w:rsidR="00F23529">
              <w:rPr>
                <w:noProof/>
                <w:webHidden/>
              </w:rPr>
              <w:fldChar w:fldCharType="separate"/>
            </w:r>
            <w:r w:rsidR="00F23529">
              <w:rPr>
                <w:noProof/>
                <w:webHidden/>
              </w:rPr>
              <w:t>7</w:t>
            </w:r>
            <w:r w:rsidR="00F23529">
              <w:rPr>
                <w:noProof/>
                <w:webHidden/>
              </w:rPr>
              <w:fldChar w:fldCharType="end"/>
            </w:r>
          </w:hyperlink>
        </w:p>
        <w:p w14:paraId="79A3D986" w14:textId="5ED95085" w:rsidR="00F23529" w:rsidRDefault="00000000">
          <w:pPr>
            <w:pStyle w:val="T2"/>
            <w:tabs>
              <w:tab w:val="right" w:leader="dot" w:pos="8494"/>
            </w:tabs>
            <w:rPr>
              <w:rFonts w:asciiTheme="minorHAnsi" w:eastAsiaTheme="minorEastAsia" w:hAnsiTheme="minorHAnsi" w:cstheme="minorBidi"/>
              <w:noProof/>
              <w:kern w:val="2"/>
              <w:lang w:eastAsia="tr-TR"/>
              <w14:ligatures w14:val="standardContextual"/>
            </w:rPr>
          </w:pPr>
          <w:hyperlink w:anchor="_Toc154962989" w:history="1">
            <w:r w:rsidR="00F23529" w:rsidRPr="00FD15F4">
              <w:rPr>
                <w:rStyle w:val="Kpr"/>
                <w:rFonts w:eastAsia="Symbol"/>
                <w:b/>
                <w:bCs/>
                <w:noProof/>
                <w:lang w:val="en-US"/>
              </w:rPr>
              <w:t>2.7.  USER INTERFACE (UI) MOCKUPS</w:t>
            </w:r>
            <w:r w:rsidR="00F23529">
              <w:rPr>
                <w:noProof/>
                <w:webHidden/>
              </w:rPr>
              <w:tab/>
            </w:r>
            <w:r w:rsidR="00F23529">
              <w:rPr>
                <w:noProof/>
                <w:webHidden/>
              </w:rPr>
              <w:fldChar w:fldCharType="begin"/>
            </w:r>
            <w:r w:rsidR="00F23529">
              <w:rPr>
                <w:noProof/>
                <w:webHidden/>
              </w:rPr>
              <w:instrText xml:space="preserve"> PAGEREF _Toc154962989 \h </w:instrText>
            </w:r>
            <w:r w:rsidR="00F23529">
              <w:rPr>
                <w:noProof/>
                <w:webHidden/>
              </w:rPr>
            </w:r>
            <w:r w:rsidR="00F23529">
              <w:rPr>
                <w:noProof/>
                <w:webHidden/>
              </w:rPr>
              <w:fldChar w:fldCharType="separate"/>
            </w:r>
            <w:r w:rsidR="00F23529">
              <w:rPr>
                <w:noProof/>
                <w:webHidden/>
              </w:rPr>
              <w:t>7</w:t>
            </w:r>
            <w:r w:rsidR="00F23529">
              <w:rPr>
                <w:noProof/>
                <w:webHidden/>
              </w:rPr>
              <w:fldChar w:fldCharType="end"/>
            </w:r>
          </w:hyperlink>
        </w:p>
        <w:p w14:paraId="1DDCE8D6" w14:textId="5B497F71" w:rsidR="00F23529" w:rsidRDefault="00000000">
          <w:pPr>
            <w:pStyle w:val="T2"/>
            <w:tabs>
              <w:tab w:val="right" w:leader="dot" w:pos="8494"/>
            </w:tabs>
            <w:rPr>
              <w:rFonts w:asciiTheme="minorHAnsi" w:eastAsiaTheme="minorEastAsia" w:hAnsiTheme="minorHAnsi" w:cstheme="minorBidi"/>
              <w:noProof/>
              <w:kern w:val="2"/>
              <w:lang w:eastAsia="tr-TR"/>
              <w14:ligatures w14:val="standardContextual"/>
            </w:rPr>
          </w:pPr>
          <w:hyperlink w:anchor="_Toc154962990" w:history="1">
            <w:r w:rsidR="00F23529" w:rsidRPr="00FD15F4">
              <w:rPr>
                <w:rStyle w:val="Kpr"/>
                <w:rFonts w:eastAsia="Symbol"/>
                <w:b/>
                <w:bCs/>
                <w:noProof/>
                <w:lang w:val="en-US"/>
              </w:rPr>
              <w:t>2.8. DATA DESIGN</w:t>
            </w:r>
            <w:r w:rsidR="00F23529">
              <w:rPr>
                <w:noProof/>
                <w:webHidden/>
              </w:rPr>
              <w:tab/>
            </w:r>
            <w:r w:rsidR="00F23529">
              <w:rPr>
                <w:noProof/>
                <w:webHidden/>
              </w:rPr>
              <w:fldChar w:fldCharType="begin"/>
            </w:r>
            <w:r w:rsidR="00F23529">
              <w:rPr>
                <w:noProof/>
                <w:webHidden/>
              </w:rPr>
              <w:instrText xml:space="preserve"> PAGEREF _Toc154962990 \h </w:instrText>
            </w:r>
            <w:r w:rsidR="00F23529">
              <w:rPr>
                <w:noProof/>
                <w:webHidden/>
              </w:rPr>
            </w:r>
            <w:r w:rsidR="00F23529">
              <w:rPr>
                <w:noProof/>
                <w:webHidden/>
              </w:rPr>
              <w:fldChar w:fldCharType="separate"/>
            </w:r>
            <w:r w:rsidR="00F23529">
              <w:rPr>
                <w:noProof/>
                <w:webHidden/>
              </w:rPr>
              <w:t>7</w:t>
            </w:r>
            <w:r w:rsidR="00F23529">
              <w:rPr>
                <w:noProof/>
                <w:webHidden/>
              </w:rPr>
              <w:fldChar w:fldCharType="end"/>
            </w:r>
          </w:hyperlink>
        </w:p>
        <w:p w14:paraId="3EDD16A9" w14:textId="20E61B85" w:rsidR="00F23529" w:rsidRDefault="00000000">
          <w:pPr>
            <w:pStyle w:val="T2"/>
            <w:tabs>
              <w:tab w:val="right" w:leader="dot" w:pos="8494"/>
            </w:tabs>
            <w:rPr>
              <w:rFonts w:asciiTheme="minorHAnsi" w:eastAsiaTheme="minorEastAsia" w:hAnsiTheme="minorHAnsi" w:cstheme="minorBidi"/>
              <w:noProof/>
              <w:kern w:val="2"/>
              <w:lang w:eastAsia="tr-TR"/>
              <w14:ligatures w14:val="standardContextual"/>
            </w:rPr>
          </w:pPr>
          <w:hyperlink w:anchor="_Toc154962991" w:history="1">
            <w:r w:rsidR="00F23529" w:rsidRPr="00FD15F4">
              <w:rPr>
                <w:rStyle w:val="Kpr"/>
                <w:rFonts w:eastAsia="Symbol"/>
                <w:b/>
                <w:bCs/>
                <w:noProof/>
                <w:lang w:val="en-US"/>
              </w:rPr>
              <w:t>2.9. TOOLS and TECHNOLOGY</w:t>
            </w:r>
            <w:r w:rsidR="00F23529">
              <w:rPr>
                <w:noProof/>
                <w:webHidden/>
              </w:rPr>
              <w:tab/>
            </w:r>
            <w:r w:rsidR="00F23529">
              <w:rPr>
                <w:noProof/>
                <w:webHidden/>
              </w:rPr>
              <w:fldChar w:fldCharType="begin"/>
            </w:r>
            <w:r w:rsidR="00F23529">
              <w:rPr>
                <w:noProof/>
                <w:webHidden/>
              </w:rPr>
              <w:instrText xml:space="preserve"> PAGEREF _Toc154962991 \h </w:instrText>
            </w:r>
            <w:r w:rsidR="00F23529">
              <w:rPr>
                <w:noProof/>
                <w:webHidden/>
              </w:rPr>
            </w:r>
            <w:r w:rsidR="00F23529">
              <w:rPr>
                <w:noProof/>
                <w:webHidden/>
              </w:rPr>
              <w:fldChar w:fldCharType="separate"/>
            </w:r>
            <w:r w:rsidR="00F23529">
              <w:rPr>
                <w:noProof/>
                <w:webHidden/>
              </w:rPr>
              <w:t>7</w:t>
            </w:r>
            <w:r w:rsidR="00F23529">
              <w:rPr>
                <w:noProof/>
                <w:webHidden/>
              </w:rPr>
              <w:fldChar w:fldCharType="end"/>
            </w:r>
          </w:hyperlink>
        </w:p>
        <w:p w14:paraId="42BB1EB8" w14:textId="4C56F55A" w:rsidR="00F23529" w:rsidRDefault="00000000">
          <w:pPr>
            <w:pStyle w:val="T1"/>
            <w:tabs>
              <w:tab w:val="right" w:leader="dot" w:pos="8494"/>
            </w:tabs>
            <w:rPr>
              <w:rFonts w:asciiTheme="minorHAnsi" w:eastAsiaTheme="minorEastAsia" w:hAnsiTheme="minorHAnsi" w:cstheme="minorBidi"/>
              <w:noProof/>
              <w:kern w:val="2"/>
              <w:lang w:eastAsia="tr-TR"/>
              <w14:ligatures w14:val="standardContextual"/>
            </w:rPr>
          </w:pPr>
          <w:hyperlink w:anchor="_Toc154962992" w:history="1">
            <w:r w:rsidR="00F23529" w:rsidRPr="00FD15F4">
              <w:rPr>
                <w:rStyle w:val="Kpr"/>
                <w:rFonts w:eastAsia="Symbol"/>
                <w:noProof/>
              </w:rPr>
              <w:t>3. PROJECT SCHEDULE</w:t>
            </w:r>
            <w:r w:rsidR="00F23529">
              <w:rPr>
                <w:noProof/>
                <w:webHidden/>
              </w:rPr>
              <w:tab/>
            </w:r>
            <w:r w:rsidR="00F23529">
              <w:rPr>
                <w:noProof/>
                <w:webHidden/>
              </w:rPr>
              <w:fldChar w:fldCharType="begin"/>
            </w:r>
            <w:r w:rsidR="00F23529">
              <w:rPr>
                <w:noProof/>
                <w:webHidden/>
              </w:rPr>
              <w:instrText xml:space="preserve"> PAGEREF _Toc154962992 \h </w:instrText>
            </w:r>
            <w:r w:rsidR="00F23529">
              <w:rPr>
                <w:noProof/>
                <w:webHidden/>
              </w:rPr>
            </w:r>
            <w:r w:rsidR="00F23529">
              <w:rPr>
                <w:noProof/>
                <w:webHidden/>
              </w:rPr>
              <w:fldChar w:fldCharType="separate"/>
            </w:r>
            <w:r w:rsidR="00F23529">
              <w:rPr>
                <w:noProof/>
                <w:webHidden/>
              </w:rPr>
              <w:t>7</w:t>
            </w:r>
            <w:r w:rsidR="00F23529">
              <w:rPr>
                <w:noProof/>
                <w:webHidden/>
              </w:rPr>
              <w:fldChar w:fldCharType="end"/>
            </w:r>
          </w:hyperlink>
        </w:p>
        <w:p w14:paraId="1B059694" w14:textId="1F966412" w:rsidR="009B04E8" w:rsidRDefault="009B04E8">
          <w:r>
            <w:rPr>
              <w:b/>
              <w:bCs/>
              <w:noProof/>
            </w:rPr>
            <w:fldChar w:fldCharType="end"/>
          </w:r>
        </w:p>
      </w:sdtContent>
    </w:sdt>
    <w:p w14:paraId="0FBBF99C" w14:textId="504BE098" w:rsidR="00232AB3" w:rsidRDefault="00232AB3" w:rsidP="00232AB3">
      <w:pPr>
        <w:rPr>
          <w:rFonts w:eastAsia="Symbol"/>
          <w:noProof/>
          <w:lang w:val="en-US"/>
        </w:rPr>
      </w:pPr>
    </w:p>
    <w:p w14:paraId="695F708F" w14:textId="77777777" w:rsidR="00232AB3" w:rsidRDefault="00232AB3" w:rsidP="00232AB3">
      <w:pPr>
        <w:rPr>
          <w:noProof/>
          <w:lang w:val="en-US"/>
        </w:rPr>
      </w:pPr>
    </w:p>
    <w:p w14:paraId="689BCEEF" w14:textId="64D8B9DE" w:rsidR="00067C42" w:rsidRPr="00814CA8" w:rsidRDefault="00067C42" w:rsidP="00232AB3">
      <w:pPr>
        <w:rPr>
          <w:noProof/>
          <w:lang w:val="en-US"/>
        </w:rPr>
        <w:sectPr w:rsidR="00067C42" w:rsidRPr="00814CA8" w:rsidSect="001B0968">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418" w:left="2268" w:header="720" w:footer="708" w:gutter="0"/>
          <w:pgNumType w:start="0"/>
          <w:cols w:space="708"/>
          <w:titlePg/>
          <w:docGrid w:linePitch="360"/>
        </w:sectPr>
      </w:pPr>
    </w:p>
    <w:p w14:paraId="0A7E0D82" w14:textId="453A5729" w:rsidR="005059FB" w:rsidRPr="00067C42" w:rsidRDefault="00067C42" w:rsidP="00067C42">
      <w:pPr>
        <w:pStyle w:val="Balk1"/>
        <w:rPr>
          <w:rFonts w:ascii="Times New Roman" w:hAnsi="Times New Roman" w:cs="Times New Roman"/>
          <w:noProof/>
          <w:lang w:val="en-US"/>
        </w:rPr>
      </w:pPr>
      <w:bookmarkStart w:id="0" w:name="_Toc154962982"/>
      <w:r>
        <w:rPr>
          <w:rFonts w:ascii="Times New Roman" w:eastAsia="Symbol" w:hAnsi="Times New Roman" w:cs="Times New Roman"/>
          <w:noProof/>
          <w:lang w:val="en-US"/>
        </w:rPr>
        <w:lastRenderedPageBreak/>
        <w:t xml:space="preserve">1. </w:t>
      </w:r>
      <w:r w:rsidR="005059FB" w:rsidRPr="00067C42">
        <w:rPr>
          <w:rFonts w:ascii="Times New Roman" w:eastAsia="Symbol" w:hAnsi="Times New Roman" w:cs="Times New Roman"/>
          <w:noProof/>
          <w:lang w:val="en-US"/>
        </w:rPr>
        <w:t>INTRODUCTION</w:t>
      </w:r>
      <w:bookmarkEnd w:id="0"/>
    </w:p>
    <w:p w14:paraId="20D8DD11" w14:textId="77777777" w:rsidR="005059FB" w:rsidRPr="00814CA8" w:rsidRDefault="005059FB" w:rsidP="005059FB">
      <w:pPr>
        <w:jc w:val="center"/>
        <w:rPr>
          <w:rFonts w:eastAsia="Symbol" w:cs="Symbol"/>
          <w:noProof/>
          <w:lang w:val="en-US"/>
        </w:rPr>
      </w:pPr>
    </w:p>
    <w:p w14:paraId="04D226AD" w14:textId="56C16B4B" w:rsidR="005059FB" w:rsidRPr="007D73CD" w:rsidRDefault="00D3170D" w:rsidP="00DD532D">
      <w:pPr>
        <w:tabs>
          <w:tab w:val="left" w:pos="284"/>
          <w:tab w:val="left" w:pos="709"/>
        </w:tabs>
        <w:spacing w:line="360" w:lineRule="auto"/>
        <w:rPr>
          <w:rFonts w:eastAsia="Symbol"/>
          <w:noProof/>
          <w:lang w:val="en-US"/>
        </w:rPr>
      </w:pPr>
      <w:r>
        <w:rPr>
          <w:rFonts w:eastAsia="Symbol" w:cs="Symbol"/>
          <w:noProof/>
          <w:lang w:val="en-US"/>
        </w:rPr>
        <w:tab/>
      </w:r>
      <w:r w:rsidR="00862281" w:rsidRPr="00862281">
        <w:rPr>
          <w:rFonts w:eastAsia="Symbol" w:cs="Symbol"/>
          <w:noProof/>
          <w:lang w:val="en-US"/>
        </w:rPr>
        <w:t>This project aims to detect the HotSpot problem in solar panels using a thermal camera. The goal is to transfer the image taken with the thermal camera to a mobile application and to show the user the image and the working status of the solar panel, and to notify the user if a hotspot problem has occurred or if there are situations that may cause this problem.</w:t>
      </w:r>
    </w:p>
    <w:p w14:paraId="413FA84E" w14:textId="77777777" w:rsidR="00F93334" w:rsidRPr="007D73CD" w:rsidRDefault="00F93334" w:rsidP="009F7842">
      <w:pPr>
        <w:jc w:val="both"/>
        <w:rPr>
          <w:rFonts w:eastAsia="Symbol"/>
          <w:noProof/>
          <w:lang w:val="en-US"/>
        </w:rPr>
      </w:pPr>
    </w:p>
    <w:p w14:paraId="44D44BBA" w14:textId="686C3EB2" w:rsidR="007D73CD" w:rsidRDefault="007D73CD" w:rsidP="009F7842">
      <w:pPr>
        <w:pStyle w:val="Balk1"/>
        <w:jc w:val="both"/>
        <w:rPr>
          <w:rFonts w:ascii="Times New Roman" w:eastAsia="Symbol" w:hAnsi="Times New Roman" w:cs="Times New Roman"/>
        </w:rPr>
      </w:pPr>
      <w:bookmarkStart w:id="1" w:name="_Toc154962983"/>
      <w:r w:rsidRPr="007D73CD">
        <w:rPr>
          <w:rFonts w:ascii="Times New Roman" w:eastAsia="Symbol" w:hAnsi="Times New Roman" w:cs="Times New Roman"/>
        </w:rPr>
        <w:t xml:space="preserve">2. </w:t>
      </w:r>
      <w:r w:rsidR="002D1CE3">
        <w:rPr>
          <w:rFonts w:ascii="Times New Roman" w:eastAsia="Symbol" w:hAnsi="Times New Roman" w:cs="Times New Roman"/>
        </w:rPr>
        <w:t>SOFTWARE</w:t>
      </w:r>
      <w:r>
        <w:rPr>
          <w:rFonts w:ascii="Times New Roman" w:eastAsia="Symbol" w:hAnsi="Times New Roman" w:cs="Times New Roman"/>
        </w:rPr>
        <w:t xml:space="preserve"> DESIGN</w:t>
      </w:r>
      <w:bookmarkEnd w:id="1"/>
    </w:p>
    <w:p w14:paraId="26E18EFD" w14:textId="77777777" w:rsidR="007D73CD" w:rsidRPr="007D73CD" w:rsidRDefault="007D73CD" w:rsidP="009F7842">
      <w:pPr>
        <w:jc w:val="both"/>
        <w:rPr>
          <w:rFonts w:eastAsia="Symbol"/>
        </w:rPr>
      </w:pPr>
    </w:p>
    <w:p w14:paraId="42DF4085" w14:textId="38E1AD1A" w:rsidR="009C4A93" w:rsidRDefault="007D73CD" w:rsidP="009F7842">
      <w:pPr>
        <w:pStyle w:val="Balk2"/>
        <w:jc w:val="both"/>
        <w:rPr>
          <w:rFonts w:ascii="Times New Roman" w:eastAsia="Symbol" w:hAnsi="Times New Roman" w:cs="Times New Roman"/>
          <w:b/>
          <w:bCs/>
          <w:noProof/>
          <w:color w:val="auto"/>
          <w:lang w:val="en-US"/>
        </w:rPr>
      </w:pPr>
      <w:bookmarkStart w:id="2" w:name="_Toc154962984"/>
      <w:r w:rsidRPr="007D73CD">
        <w:rPr>
          <w:rFonts w:ascii="Times New Roman" w:eastAsia="Symbol" w:hAnsi="Times New Roman" w:cs="Times New Roman"/>
          <w:b/>
          <w:bCs/>
          <w:noProof/>
          <w:color w:val="auto"/>
          <w:lang w:val="en-US"/>
        </w:rPr>
        <w:t>2.1.</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SOFTWARE ARCHITECTURE</w:t>
      </w:r>
      <w:bookmarkEnd w:id="2"/>
    </w:p>
    <w:p w14:paraId="7363E0B5" w14:textId="77777777" w:rsidR="007D73CD" w:rsidRDefault="007D73CD" w:rsidP="009F7842">
      <w:pPr>
        <w:jc w:val="both"/>
        <w:rPr>
          <w:rFonts w:eastAsia="Symbol"/>
          <w:highlight w:val="yellow"/>
          <w:lang w:val="en-US"/>
        </w:rPr>
      </w:pPr>
      <w:r>
        <w:rPr>
          <w:rFonts w:eastAsia="Symbol"/>
          <w:highlight w:val="yellow"/>
          <w:lang w:val="en-US"/>
        </w:rPr>
        <w:t xml:space="preserve">Explain your software architecture and the reason for you to pick it. </w:t>
      </w:r>
    </w:p>
    <w:p w14:paraId="368E6484" w14:textId="2756962B" w:rsidR="007D73CD" w:rsidRDefault="007D73CD" w:rsidP="009F7842">
      <w:pPr>
        <w:jc w:val="both"/>
        <w:rPr>
          <w:rFonts w:eastAsia="Symbol"/>
          <w:lang w:val="en-US"/>
        </w:rPr>
      </w:pPr>
      <w:r>
        <w:rPr>
          <w:rFonts w:eastAsia="Symbol"/>
          <w:highlight w:val="yellow"/>
          <w:lang w:val="en-US"/>
        </w:rPr>
        <w:t xml:space="preserve">For example, we have chosen a </w:t>
      </w:r>
      <w:proofErr w:type="gramStart"/>
      <w:r>
        <w:rPr>
          <w:rFonts w:eastAsia="Symbol"/>
          <w:highlight w:val="yellow"/>
          <w:lang w:val="en-US"/>
        </w:rPr>
        <w:t>3 tier</w:t>
      </w:r>
      <w:proofErr w:type="gramEnd"/>
      <w:r>
        <w:rPr>
          <w:rFonts w:eastAsia="Symbol"/>
          <w:highlight w:val="yellow"/>
          <w:lang w:val="en-US"/>
        </w:rPr>
        <w:t xml:space="preserve"> client &amp; server architecture because ….</w:t>
      </w:r>
    </w:p>
    <w:p w14:paraId="5E680FC4" w14:textId="3E2219D5" w:rsidR="007D73CD" w:rsidRPr="007D73CD" w:rsidRDefault="007D73CD" w:rsidP="009F7842">
      <w:pPr>
        <w:jc w:val="both"/>
        <w:rPr>
          <w:rFonts w:eastAsia="Symbol"/>
          <w:highlight w:val="yellow"/>
          <w:lang w:val="en-US"/>
        </w:rPr>
      </w:pPr>
      <w:r w:rsidRPr="007D73CD">
        <w:rPr>
          <w:rFonts w:eastAsia="Symbol"/>
          <w:highlight w:val="yellow"/>
          <w:lang w:val="en-US"/>
        </w:rPr>
        <w:t>Another example, we have chosen an IoT architecture because …</w:t>
      </w:r>
    </w:p>
    <w:p w14:paraId="3D45E5FB" w14:textId="436C228E" w:rsidR="007D73CD" w:rsidRDefault="007D73CD" w:rsidP="009F7842">
      <w:pPr>
        <w:jc w:val="both"/>
        <w:rPr>
          <w:rFonts w:eastAsia="Symbol"/>
          <w:lang w:val="en-US"/>
        </w:rPr>
      </w:pPr>
      <w:r w:rsidRPr="007D73CD">
        <w:rPr>
          <w:rFonts w:eastAsia="Symbol"/>
          <w:highlight w:val="yellow"/>
          <w:lang w:val="en-US"/>
        </w:rPr>
        <w:t>Given that we are developing a mobile app, we will use … architecture because.</w:t>
      </w:r>
    </w:p>
    <w:p w14:paraId="26768338" w14:textId="77777777" w:rsidR="00E543E2" w:rsidRDefault="00E543E2" w:rsidP="009F7842">
      <w:pPr>
        <w:jc w:val="both"/>
        <w:rPr>
          <w:rFonts w:eastAsia="Symbol"/>
          <w:lang w:val="en-US"/>
        </w:rPr>
      </w:pPr>
    </w:p>
    <w:p w14:paraId="64B308F9" w14:textId="7341CC3B" w:rsidR="00E543E2" w:rsidRDefault="00E543E2" w:rsidP="009F7842">
      <w:pPr>
        <w:pStyle w:val="Balk2"/>
        <w:jc w:val="both"/>
        <w:rPr>
          <w:rFonts w:ascii="Times New Roman" w:eastAsia="Symbol" w:hAnsi="Times New Roman" w:cs="Times New Roman"/>
          <w:b/>
          <w:bCs/>
          <w:noProof/>
          <w:color w:val="auto"/>
          <w:lang w:val="en-US"/>
        </w:rPr>
      </w:pPr>
      <w:bookmarkStart w:id="3" w:name="_Toc154962985"/>
      <w:r w:rsidRPr="007D73CD">
        <w:rPr>
          <w:rFonts w:ascii="Times New Roman" w:eastAsia="Symbol" w:hAnsi="Times New Roman" w:cs="Times New Roman"/>
          <w:b/>
          <w:bCs/>
          <w:noProof/>
          <w:color w:val="auto"/>
          <w:lang w:val="en-US"/>
        </w:rPr>
        <w:t>2.</w:t>
      </w:r>
      <w:r>
        <w:rPr>
          <w:rFonts w:ascii="Times New Roman" w:eastAsia="Symbol" w:hAnsi="Times New Roman" w:cs="Times New Roman"/>
          <w:b/>
          <w:bCs/>
          <w:noProof/>
          <w:color w:val="auto"/>
          <w:lang w:val="en-US"/>
        </w:rPr>
        <w:t>2</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TOPOLOGY</w:t>
      </w:r>
      <w:bookmarkEnd w:id="3"/>
    </w:p>
    <w:p w14:paraId="153B3740" w14:textId="51286C00" w:rsidR="00E543E2" w:rsidRPr="00625C69" w:rsidRDefault="00E543E2" w:rsidP="009F7842">
      <w:pPr>
        <w:jc w:val="both"/>
        <w:rPr>
          <w:rFonts w:eastAsia="Symbol"/>
          <w:highlight w:val="yellow"/>
          <w:lang w:val="en-US"/>
        </w:rPr>
      </w:pPr>
      <w:r w:rsidRPr="00625C69">
        <w:rPr>
          <w:rFonts w:eastAsia="Symbol"/>
          <w:highlight w:val="yellow"/>
          <w:lang w:val="en-US"/>
        </w:rPr>
        <w:t xml:space="preserve">Draw the </w:t>
      </w:r>
      <w:r w:rsidR="00625C69" w:rsidRPr="00625C69">
        <w:rPr>
          <w:rFonts w:eastAsia="Symbol"/>
          <w:highlight w:val="yellow"/>
          <w:lang w:val="en-US"/>
        </w:rPr>
        <w:t>topology diagram to show the hardware components of your system.</w:t>
      </w:r>
    </w:p>
    <w:p w14:paraId="1A03A169" w14:textId="061DEA42" w:rsidR="00625C69" w:rsidRPr="00625C69" w:rsidRDefault="00625C69" w:rsidP="009F7842">
      <w:pPr>
        <w:jc w:val="both"/>
        <w:rPr>
          <w:rFonts w:eastAsia="Symbol"/>
          <w:lang w:val="en-US"/>
        </w:rPr>
      </w:pPr>
      <w:r w:rsidRPr="00625C69">
        <w:rPr>
          <w:rFonts w:eastAsia="Symbol"/>
          <w:highlight w:val="yellow"/>
          <w:lang w:val="en-US"/>
        </w:rPr>
        <w:t>The software topology maps the applications and components from the solution onto the hardware topology. The idea is to get as much information as possible regarding the software components themselves, where they will be hosted, and their baseline configuration.</w:t>
      </w:r>
    </w:p>
    <w:p w14:paraId="4F1026CC" w14:textId="2F0EED14" w:rsidR="007D73CD" w:rsidRDefault="007D73CD" w:rsidP="009F7842">
      <w:pPr>
        <w:jc w:val="both"/>
        <w:rPr>
          <w:rFonts w:eastAsia="Symbol"/>
          <w:lang w:val="en-US"/>
        </w:rPr>
      </w:pPr>
    </w:p>
    <w:p w14:paraId="6AA9DD7F" w14:textId="2185DF5D" w:rsidR="00E543E2" w:rsidRDefault="00E543E2" w:rsidP="009F7842">
      <w:pPr>
        <w:jc w:val="both"/>
        <w:rPr>
          <w:rFonts w:eastAsia="Symbol"/>
          <w:lang w:val="en-US"/>
        </w:rPr>
      </w:pPr>
      <w:r>
        <w:rPr>
          <w:noProof/>
          <w:lang w:val="en-US" w:eastAsia="en-US"/>
        </w:rPr>
        <w:drawing>
          <wp:inline distT="0" distB="0" distL="0" distR="0" wp14:anchorId="4A409CC4" wp14:editId="5C9F488E">
            <wp:extent cx="5400040" cy="2580640"/>
            <wp:effectExtent l="0" t="0" r="0" b="0"/>
            <wp:docPr id="4" name="Picture 4" descr="High level architecture of web-based online calculato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 level architecture of web-based online calculator.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580640"/>
                    </a:xfrm>
                    <a:prstGeom prst="rect">
                      <a:avLst/>
                    </a:prstGeom>
                    <a:noFill/>
                    <a:ln>
                      <a:noFill/>
                    </a:ln>
                  </pic:spPr>
                </pic:pic>
              </a:graphicData>
            </a:graphic>
          </wp:inline>
        </w:drawing>
      </w:r>
    </w:p>
    <w:p w14:paraId="43A1D755" w14:textId="77777777" w:rsidR="00625C69" w:rsidRDefault="00625C69" w:rsidP="009F7842">
      <w:pPr>
        <w:pStyle w:val="Balk2"/>
        <w:jc w:val="both"/>
        <w:rPr>
          <w:rFonts w:ascii="Times New Roman" w:eastAsia="Symbol" w:hAnsi="Times New Roman" w:cs="Times New Roman"/>
          <w:b/>
          <w:bCs/>
          <w:noProof/>
          <w:color w:val="auto"/>
          <w:lang w:val="en-US"/>
        </w:rPr>
      </w:pPr>
    </w:p>
    <w:p w14:paraId="496A39B9" w14:textId="0B354C19" w:rsidR="00604366" w:rsidRPr="00604366" w:rsidRDefault="00625C69" w:rsidP="00604366">
      <w:pPr>
        <w:pStyle w:val="Balk2"/>
        <w:jc w:val="both"/>
        <w:rPr>
          <w:rFonts w:ascii="Times New Roman" w:eastAsia="Symbol" w:hAnsi="Times New Roman" w:cs="Times New Roman"/>
          <w:b/>
          <w:bCs/>
          <w:noProof/>
          <w:color w:val="auto"/>
          <w:lang w:val="en-US"/>
        </w:rPr>
      </w:pPr>
      <w:bookmarkStart w:id="4" w:name="_Toc154962986"/>
      <w:r w:rsidRPr="007D73CD">
        <w:rPr>
          <w:rFonts w:ascii="Times New Roman" w:eastAsia="Symbol" w:hAnsi="Times New Roman" w:cs="Times New Roman"/>
          <w:b/>
          <w:bCs/>
          <w:noProof/>
          <w:color w:val="auto"/>
          <w:lang w:val="en-US"/>
        </w:rPr>
        <w:t>2.</w:t>
      </w:r>
      <w:r>
        <w:rPr>
          <w:rFonts w:ascii="Times New Roman" w:eastAsia="Symbol" w:hAnsi="Times New Roman" w:cs="Times New Roman"/>
          <w:b/>
          <w:bCs/>
          <w:noProof/>
          <w:color w:val="auto"/>
          <w:lang w:val="en-US"/>
        </w:rPr>
        <w:t>3</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MODULE STRUCTURE</w:t>
      </w:r>
      <w:bookmarkEnd w:id="4"/>
    </w:p>
    <w:p w14:paraId="0EEB61A6" w14:textId="03A345C2" w:rsidR="002D1CE3" w:rsidRDefault="00B83592" w:rsidP="009F7842">
      <w:pPr>
        <w:jc w:val="both"/>
        <w:rPr>
          <w:rFonts w:eastAsia="Symbol"/>
          <w:lang w:val="en-US"/>
        </w:rPr>
      </w:pPr>
      <w:r>
        <w:rPr>
          <w:rFonts w:eastAsia="Symbol"/>
          <w:noProof/>
          <w:lang w:val="en-US"/>
        </w:rPr>
        <w:drawing>
          <wp:inline distT="0" distB="0" distL="0" distR="0" wp14:anchorId="276BCBCF" wp14:editId="0C390C8D">
            <wp:extent cx="5391150" cy="7343775"/>
            <wp:effectExtent l="0" t="0" r="0" b="9525"/>
            <wp:docPr id="13766310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7343775"/>
                    </a:xfrm>
                    <a:prstGeom prst="rect">
                      <a:avLst/>
                    </a:prstGeom>
                    <a:noFill/>
                    <a:ln>
                      <a:noFill/>
                    </a:ln>
                  </pic:spPr>
                </pic:pic>
              </a:graphicData>
            </a:graphic>
          </wp:inline>
        </w:drawing>
      </w:r>
    </w:p>
    <w:p w14:paraId="42EA5138" w14:textId="77777777" w:rsidR="00E543E2" w:rsidRDefault="00E543E2" w:rsidP="009F7842">
      <w:pPr>
        <w:jc w:val="both"/>
        <w:rPr>
          <w:rFonts w:eastAsia="Symbol"/>
          <w:lang w:val="en-US"/>
        </w:rPr>
      </w:pPr>
    </w:p>
    <w:p w14:paraId="12A77DFD" w14:textId="77777777" w:rsidR="009143A3" w:rsidRDefault="009143A3" w:rsidP="009E3C6C">
      <w:pPr>
        <w:pStyle w:val="Balk2"/>
        <w:jc w:val="both"/>
        <w:rPr>
          <w:rFonts w:ascii="Times New Roman" w:eastAsia="Symbol" w:hAnsi="Times New Roman" w:cs="Times New Roman"/>
          <w:b/>
          <w:bCs/>
          <w:noProof/>
          <w:color w:val="auto"/>
          <w:lang w:val="en-US"/>
        </w:rPr>
      </w:pPr>
    </w:p>
    <w:p w14:paraId="0F323A2B" w14:textId="77777777" w:rsidR="009143A3" w:rsidRDefault="009143A3" w:rsidP="009E3C6C">
      <w:pPr>
        <w:pStyle w:val="Balk2"/>
        <w:jc w:val="both"/>
        <w:rPr>
          <w:rFonts w:ascii="Times New Roman" w:eastAsia="Symbol" w:hAnsi="Times New Roman" w:cs="Times New Roman"/>
          <w:b/>
          <w:bCs/>
          <w:noProof/>
          <w:color w:val="auto"/>
          <w:lang w:val="en-US"/>
        </w:rPr>
      </w:pPr>
    </w:p>
    <w:p w14:paraId="64F56EF3" w14:textId="3E9903C4" w:rsidR="009E3C6C" w:rsidRDefault="0003227D" w:rsidP="009E3C6C">
      <w:pPr>
        <w:pStyle w:val="Balk2"/>
        <w:jc w:val="both"/>
        <w:rPr>
          <w:rFonts w:ascii="Times New Roman" w:eastAsia="Symbol" w:hAnsi="Times New Roman" w:cs="Times New Roman"/>
          <w:b/>
          <w:bCs/>
          <w:noProof/>
          <w:color w:val="auto"/>
          <w:lang w:val="en-US"/>
        </w:rPr>
      </w:pPr>
      <w:bookmarkStart w:id="5" w:name="_Toc154962987"/>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4</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INTERFACE DESIGN</w:t>
      </w:r>
      <w:bookmarkEnd w:id="5"/>
    </w:p>
    <w:p w14:paraId="3A085277" w14:textId="77777777" w:rsidR="0051014C" w:rsidRPr="0051014C" w:rsidRDefault="0051014C" w:rsidP="0051014C">
      <w:pPr>
        <w:rPr>
          <w:rFonts w:eastAsia="Symbol"/>
          <w:lang w:val="en-US"/>
        </w:rPr>
      </w:pPr>
    </w:p>
    <w:p w14:paraId="3AC75A68" w14:textId="561B38B8" w:rsidR="0051014C" w:rsidRPr="0051014C" w:rsidRDefault="0051014C" w:rsidP="00DD532D">
      <w:pPr>
        <w:spacing w:line="360" w:lineRule="auto"/>
        <w:jc w:val="both"/>
        <w:rPr>
          <w:rFonts w:eastAsia="Symbol"/>
          <w:lang w:val="en-US"/>
        </w:rPr>
      </w:pPr>
      <w:r w:rsidRPr="0051014C">
        <w:rPr>
          <w:rFonts w:eastAsia="Symbol"/>
          <w:lang w:val="en-US"/>
        </w:rPr>
        <w:t>1. Thermal Image Capture Module:</w:t>
      </w:r>
    </w:p>
    <w:p w14:paraId="0CE41808" w14:textId="77777777" w:rsidR="0051014C" w:rsidRPr="0051014C" w:rsidRDefault="0051014C" w:rsidP="00DD532D">
      <w:pPr>
        <w:spacing w:line="360" w:lineRule="auto"/>
        <w:jc w:val="both"/>
        <w:rPr>
          <w:rFonts w:eastAsia="Symbol"/>
          <w:lang w:val="en-US"/>
        </w:rPr>
      </w:pPr>
      <w:r w:rsidRPr="0051014C">
        <w:rPr>
          <w:rFonts w:eastAsia="Symbol"/>
          <w:lang w:val="en-US"/>
        </w:rPr>
        <w:t xml:space="preserve">Responsible for interfacing with the thermal camera, capturing images, and providing raw images to the Image Processing Module. </w:t>
      </w:r>
    </w:p>
    <w:p w14:paraId="257AB2FD" w14:textId="5CB1F903" w:rsidR="0051014C" w:rsidRPr="0051014C" w:rsidRDefault="00765A46" w:rsidP="00DD532D">
      <w:pPr>
        <w:spacing w:line="360" w:lineRule="auto"/>
        <w:jc w:val="both"/>
        <w:rPr>
          <w:rFonts w:eastAsia="Symbol"/>
          <w:lang w:val="en-US"/>
        </w:rPr>
      </w:pPr>
      <w:r>
        <w:rPr>
          <w:rFonts w:eastAsia="Symbol"/>
          <w:lang w:val="en-US"/>
        </w:rPr>
        <w:t>Methods in Thermal Image Capture Module</w:t>
      </w:r>
      <w:r w:rsidR="0051014C" w:rsidRPr="0051014C">
        <w:rPr>
          <w:rFonts w:eastAsia="Symbol"/>
          <w:lang w:val="en-US"/>
        </w:rPr>
        <w:t>:</w:t>
      </w:r>
    </w:p>
    <w:p w14:paraId="6F3163B5" w14:textId="77777777" w:rsidR="0051014C" w:rsidRPr="0051014C" w:rsidRDefault="0051014C" w:rsidP="00DD532D">
      <w:pPr>
        <w:spacing w:line="360" w:lineRule="auto"/>
        <w:jc w:val="both"/>
        <w:rPr>
          <w:rFonts w:eastAsia="Symbol"/>
          <w:lang w:val="en-US"/>
        </w:rPr>
      </w:pPr>
      <w:r w:rsidRPr="0051014C">
        <w:rPr>
          <w:rFonts w:eastAsia="Symbol"/>
          <w:lang w:val="en-US"/>
        </w:rPr>
        <w:t xml:space="preserve">     - </w:t>
      </w:r>
      <w:proofErr w:type="spellStart"/>
      <w:proofErr w:type="gramStart"/>
      <w:r w:rsidRPr="0051014C">
        <w:rPr>
          <w:rFonts w:eastAsia="Symbol"/>
          <w:lang w:val="en-US"/>
        </w:rPr>
        <w:t>captureImage</w:t>
      </w:r>
      <w:proofErr w:type="spellEnd"/>
      <w:r w:rsidRPr="0051014C">
        <w:rPr>
          <w:rFonts w:eastAsia="Symbol"/>
          <w:lang w:val="en-US"/>
        </w:rPr>
        <w:t>(</w:t>
      </w:r>
      <w:proofErr w:type="gramEnd"/>
      <w:r w:rsidRPr="0051014C">
        <w:rPr>
          <w:rFonts w:eastAsia="Symbol"/>
          <w:lang w:val="en-US"/>
        </w:rPr>
        <w:t>): Method to capture thermal images.</w:t>
      </w:r>
    </w:p>
    <w:p w14:paraId="54CB01C0" w14:textId="77777777" w:rsidR="0051014C" w:rsidRPr="0051014C" w:rsidRDefault="0051014C" w:rsidP="00DD532D">
      <w:pPr>
        <w:spacing w:line="360" w:lineRule="auto"/>
        <w:jc w:val="both"/>
        <w:rPr>
          <w:rFonts w:eastAsia="Symbol"/>
          <w:lang w:val="en-US"/>
        </w:rPr>
      </w:pPr>
      <w:r w:rsidRPr="0051014C">
        <w:rPr>
          <w:rFonts w:eastAsia="Symbol"/>
          <w:lang w:val="en-US"/>
        </w:rPr>
        <w:t xml:space="preserve">     - </w:t>
      </w:r>
      <w:proofErr w:type="spellStart"/>
      <w:proofErr w:type="gramStart"/>
      <w:r w:rsidRPr="0051014C">
        <w:rPr>
          <w:rFonts w:eastAsia="Symbol"/>
          <w:lang w:val="en-US"/>
        </w:rPr>
        <w:t>getRawImage</w:t>
      </w:r>
      <w:proofErr w:type="spellEnd"/>
      <w:r w:rsidRPr="0051014C">
        <w:rPr>
          <w:rFonts w:eastAsia="Symbol"/>
          <w:lang w:val="en-US"/>
        </w:rPr>
        <w:t>(</w:t>
      </w:r>
      <w:proofErr w:type="gramEnd"/>
      <w:r w:rsidRPr="0051014C">
        <w:rPr>
          <w:rFonts w:eastAsia="Symbol"/>
          <w:lang w:val="en-US"/>
        </w:rPr>
        <w:t>): Method to retrieve the captured raw image data.</w:t>
      </w:r>
    </w:p>
    <w:p w14:paraId="0B0F0B47" w14:textId="77777777" w:rsidR="0051014C" w:rsidRDefault="0051014C" w:rsidP="00DD532D">
      <w:pPr>
        <w:spacing w:line="360" w:lineRule="auto"/>
        <w:jc w:val="both"/>
        <w:rPr>
          <w:rFonts w:eastAsia="Symbol"/>
          <w:lang w:val="en-US"/>
        </w:rPr>
      </w:pPr>
    </w:p>
    <w:p w14:paraId="1D879B43" w14:textId="49371478" w:rsidR="00765A46" w:rsidRPr="0051014C" w:rsidRDefault="00765A46" w:rsidP="00DD532D">
      <w:pPr>
        <w:spacing w:line="360" w:lineRule="auto"/>
        <w:jc w:val="both"/>
        <w:rPr>
          <w:rFonts w:eastAsia="Symbol"/>
          <w:lang w:val="en-US"/>
        </w:rPr>
      </w:pPr>
      <w:r>
        <w:rPr>
          <w:rFonts w:eastAsia="Symbol"/>
          <w:lang w:val="en-US"/>
        </w:rPr>
        <w:t>Interface Interactions:</w:t>
      </w:r>
    </w:p>
    <w:p w14:paraId="7909DE54" w14:textId="77777777" w:rsidR="00DD532D" w:rsidRDefault="0051014C" w:rsidP="00DD532D">
      <w:pPr>
        <w:spacing w:line="360" w:lineRule="auto"/>
        <w:jc w:val="both"/>
        <w:rPr>
          <w:rFonts w:eastAsia="Symbol"/>
          <w:lang w:val="en-US"/>
        </w:rPr>
      </w:pPr>
      <w:r w:rsidRPr="0051014C">
        <w:rPr>
          <w:rFonts w:eastAsia="Symbol"/>
          <w:lang w:val="en-US"/>
        </w:rPr>
        <w:t xml:space="preserve">Thermal Image Capture → Image </w:t>
      </w:r>
      <w:proofErr w:type="gramStart"/>
      <w:r w:rsidRPr="0051014C">
        <w:rPr>
          <w:rFonts w:eastAsia="Symbol"/>
          <w:lang w:val="en-US"/>
        </w:rPr>
        <w:t>Processing :</w:t>
      </w:r>
      <w:proofErr w:type="gramEnd"/>
      <w:r w:rsidRPr="0051014C">
        <w:rPr>
          <w:rFonts w:eastAsia="Symbol"/>
          <w:lang w:val="en-US"/>
        </w:rPr>
        <w:t xml:space="preserve"> </w:t>
      </w:r>
    </w:p>
    <w:p w14:paraId="5B30652E" w14:textId="04DBA306" w:rsidR="0051014C" w:rsidRPr="0051014C" w:rsidRDefault="0051014C" w:rsidP="00DD532D">
      <w:pPr>
        <w:spacing w:line="360" w:lineRule="auto"/>
        <w:jc w:val="both"/>
        <w:rPr>
          <w:rFonts w:eastAsia="Symbol"/>
          <w:lang w:val="en-US"/>
        </w:rPr>
      </w:pPr>
      <w:r w:rsidRPr="0051014C">
        <w:rPr>
          <w:rFonts w:eastAsia="Symbol"/>
          <w:lang w:val="en-US"/>
        </w:rPr>
        <w:t>Thermal Image Capture Module triggers '</w:t>
      </w:r>
      <w:proofErr w:type="spellStart"/>
      <w:proofErr w:type="gramStart"/>
      <w:r w:rsidRPr="0051014C">
        <w:rPr>
          <w:rFonts w:eastAsia="Symbol"/>
          <w:lang w:val="en-US"/>
        </w:rPr>
        <w:t>captureImage</w:t>
      </w:r>
      <w:proofErr w:type="spellEnd"/>
      <w:r w:rsidRPr="0051014C">
        <w:rPr>
          <w:rFonts w:eastAsia="Symbol"/>
          <w:lang w:val="en-US"/>
        </w:rPr>
        <w:t>(</w:t>
      </w:r>
      <w:proofErr w:type="gramEnd"/>
      <w:r w:rsidRPr="0051014C">
        <w:rPr>
          <w:rFonts w:eastAsia="Symbol"/>
          <w:lang w:val="en-US"/>
        </w:rPr>
        <w:t>)'. Captured images are passed to the Image Processing Module via '</w:t>
      </w:r>
      <w:proofErr w:type="spellStart"/>
      <w:r w:rsidRPr="0051014C">
        <w:rPr>
          <w:rFonts w:eastAsia="Symbol"/>
          <w:lang w:val="en-US"/>
        </w:rPr>
        <w:t>processImage</w:t>
      </w:r>
      <w:proofErr w:type="spellEnd"/>
      <w:r w:rsidRPr="0051014C">
        <w:rPr>
          <w:rFonts w:eastAsia="Symbol"/>
          <w:lang w:val="en-US"/>
        </w:rPr>
        <w:t>(</w:t>
      </w:r>
      <w:proofErr w:type="spellStart"/>
      <w:r w:rsidRPr="0051014C">
        <w:rPr>
          <w:rFonts w:eastAsia="Symbol"/>
          <w:lang w:val="en-US"/>
        </w:rPr>
        <w:t>rawImage</w:t>
      </w:r>
      <w:proofErr w:type="spellEnd"/>
      <w:r w:rsidRPr="0051014C">
        <w:rPr>
          <w:rFonts w:eastAsia="Symbol"/>
          <w:lang w:val="en-US"/>
        </w:rPr>
        <w:t>)'.</w:t>
      </w:r>
    </w:p>
    <w:p w14:paraId="6AA66D00" w14:textId="77777777" w:rsidR="0051014C" w:rsidRPr="0051014C" w:rsidRDefault="0051014C" w:rsidP="00DD532D">
      <w:pPr>
        <w:spacing w:line="360" w:lineRule="auto"/>
        <w:jc w:val="both"/>
        <w:rPr>
          <w:rFonts w:eastAsia="Symbol"/>
          <w:lang w:val="en-US"/>
        </w:rPr>
      </w:pPr>
    </w:p>
    <w:p w14:paraId="29C98A72" w14:textId="77777777" w:rsidR="00DD532D" w:rsidRPr="00DD532D" w:rsidRDefault="00DD532D" w:rsidP="00DD532D">
      <w:pPr>
        <w:spacing w:line="360" w:lineRule="auto"/>
        <w:jc w:val="both"/>
        <w:rPr>
          <w:rFonts w:eastAsia="Symbol"/>
          <w:lang w:val="en-US"/>
        </w:rPr>
      </w:pPr>
      <w:r w:rsidRPr="00DD532D">
        <w:rPr>
          <w:rFonts w:eastAsia="Symbol"/>
          <w:lang w:val="en-US"/>
        </w:rPr>
        <w:t>2. Image Processing Module:</w:t>
      </w:r>
    </w:p>
    <w:p w14:paraId="33D0FD40" w14:textId="77777777" w:rsidR="00DD532D" w:rsidRPr="00DD532D" w:rsidRDefault="00DD532D" w:rsidP="00DD532D">
      <w:pPr>
        <w:spacing w:line="360" w:lineRule="auto"/>
        <w:jc w:val="both"/>
        <w:rPr>
          <w:rFonts w:eastAsia="Symbol"/>
          <w:lang w:val="en-US"/>
        </w:rPr>
      </w:pPr>
      <w:r w:rsidRPr="00DD532D">
        <w:rPr>
          <w:rFonts w:eastAsia="Symbol"/>
          <w:lang w:val="en-US"/>
        </w:rPr>
        <w:t>Utilizes machine learning algorithms for hotspot detection and defect analysis on the captured thermal images.</w:t>
      </w:r>
    </w:p>
    <w:p w14:paraId="73903ED0" w14:textId="77777777" w:rsidR="00DD532D" w:rsidRPr="00DD532D" w:rsidRDefault="00DD532D" w:rsidP="00DD532D">
      <w:pPr>
        <w:spacing w:line="360" w:lineRule="auto"/>
        <w:jc w:val="both"/>
        <w:rPr>
          <w:rFonts w:eastAsia="Symbol"/>
          <w:lang w:val="en-US"/>
        </w:rPr>
      </w:pPr>
      <w:r w:rsidRPr="00DD532D">
        <w:rPr>
          <w:rFonts w:eastAsia="Symbol"/>
          <w:lang w:val="en-US"/>
        </w:rPr>
        <w:t>Methods in Image Processing Module:</w:t>
      </w:r>
    </w:p>
    <w:p w14:paraId="7FC6A519" w14:textId="77777777" w:rsidR="00DD532D" w:rsidRPr="00DD532D" w:rsidRDefault="00DD532D" w:rsidP="00DD532D">
      <w:pPr>
        <w:spacing w:line="360" w:lineRule="auto"/>
        <w:jc w:val="both"/>
        <w:rPr>
          <w:rFonts w:eastAsia="Symbol"/>
          <w:lang w:val="en-US"/>
        </w:rPr>
      </w:pPr>
      <w:r w:rsidRPr="00DD532D">
        <w:rPr>
          <w:rFonts w:eastAsia="Symbol"/>
          <w:lang w:val="en-US"/>
        </w:rPr>
        <w:t xml:space="preserve">     - </w:t>
      </w:r>
      <w:proofErr w:type="spellStart"/>
      <w:r w:rsidRPr="00DD532D">
        <w:rPr>
          <w:rFonts w:eastAsia="Symbol"/>
          <w:lang w:val="en-US"/>
        </w:rPr>
        <w:t>processImage</w:t>
      </w:r>
      <w:proofErr w:type="spellEnd"/>
      <w:r w:rsidRPr="00DD532D">
        <w:rPr>
          <w:rFonts w:eastAsia="Symbol"/>
          <w:lang w:val="en-US"/>
        </w:rPr>
        <w:t>(</w:t>
      </w:r>
      <w:proofErr w:type="spellStart"/>
      <w:r w:rsidRPr="00DD532D">
        <w:rPr>
          <w:rFonts w:eastAsia="Symbol"/>
          <w:lang w:val="en-US"/>
        </w:rPr>
        <w:t>rawImage</w:t>
      </w:r>
      <w:proofErr w:type="spellEnd"/>
      <w:r w:rsidRPr="00DD532D">
        <w:rPr>
          <w:rFonts w:eastAsia="Symbol"/>
          <w:lang w:val="en-US"/>
        </w:rPr>
        <w:t>): Method to receive raw images and perform analysis.</w:t>
      </w:r>
    </w:p>
    <w:p w14:paraId="02B8B3E3" w14:textId="77777777" w:rsidR="00DD532D" w:rsidRPr="00DD532D" w:rsidRDefault="00DD532D" w:rsidP="00DD532D">
      <w:pPr>
        <w:spacing w:line="360" w:lineRule="auto"/>
        <w:jc w:val="both"/>
        <w:rPr>
          <w:rFonts w:eastAsia="Symbol"/>
          <w:lang w:val="en-US"/>
        </w:rPr>
      </w:pPr>
      <w:r w:rsidRPr="00DD532D">
        <w:rPr>
          <w:rFonts w:eastAsia="Symbol"/>
          <w:lang w:val="en-US"/>
        </w:rPr>
        <w:t xml:space="preserve">     - </w:t>
      </w:r>
      <w:proofErr w:type="spellStart"/>
      <w:proofErr w:type="gramStart"/>
      <w:r w:rsidRPr="00DD532D">
        <w:rPr>
          <w:rFonts w:eastAsia="Symbol"/>
          <w:lang w:val="en-US"/>
        </w:rPr>
        <w:t>getAnalysisResults</w:t>
      </w:r>
      <w:proofErr w:type="spellEnd"/>
      <w:r w:rsidRPr="00DD532D">
        <w:rPr>
          <w:rFonts w:eastAsia="Symbol"/>
          <w:lang w:val="en-US"/>
        </w:rPr>
        <w:t>(</w:t>
      </w:r>
      <w:proofErr w:type="gramEnd"/>
      <w:r w:rsidRPr="00DD532D">
        <w:rPr>
          <w:rFonts w:eastAsia="Symbol"/>
          <w:lang w:val="en-US"/>
        </w:rPr>
        <w:t>): Method to retrieve analysis results and defect details.</w:t>
      </w:r>
    </w:p>
    <w:p w14:paraId="02D9AC10" w14:textId="77777777" w:rsidR="00DD532D" w:rsidRPr="00DD532D" w:rsidRDefault="00DD532D" w:rsidP="00DD532D">
      <w:pPr>
        <w:spacing w:line="360" w:lineRule="auto"/>
        <w:jc w:val="both"/>
        <w:rPr>
          <w:rFonts w:eastAsia="Symbol"/>
          <w:lang w:val="en-US"/>
        </w:rPr>
      </w:pPr>
    </w:p>
    <w:p w14:paraId="73AA95D0" w14:textId="77777777" w:rsidR="00DD532D" w:rsidRPr="00DD532D" w:rsidRDefault="00DD532D" w:rsidP="00DD532D">
      <w:pPr>
        <w:spacing w:line="360" w:lineRule="auto"/>
        <w:jc w:val="both"/>
        <w:rPr>
          <w:rFonts w:eastAsia="Symbol"/>
          <w:lang w:val="en-US"/>
        </w:rPr>
      </w:pPr>
      <w:r w:rsidRPr="00DD532D">
        <w:rPr>
          <w:rFonts w:eastAsia="Symbol"/>
          <w:lang w:val="en-US"/>
        </w:rPr>
        <w:t>Interface Interactions:</w:t>
      </w:r>
    </w:p>
    <w:p w14:paraId="0C431725" w14:textId="77777777" w:rsidR="00DD532D" w:rsidRDefault="00DD532D" w:rsidP="00DD532D">
      <w:pPr>
        <w:spacing w:line="360" w:lineRule="auto"/>
        <w:jc w:val="both"/>
        <w:rPr>
          <w:rFonts w:eastAsia="Symbol"/>
          <w:lang w:val="en-US"/>
        </w:rPr>
      </w:pPr>
      <w:r w:rsidRPr="00DD532D">
        <w:rPr>
          <w:rFonts w:eastAsia="Symbol"/>
          <w:lang w:val="en-US"/>
        </w:rPr>
        <w:t>Image Processing → User Interface:</w:t>
      </w:r>
    </w:p>
    <w:p w14:paraId="72423FA5" w14:textId="2CC492DE" w:rsidR="00DD532D" w:rsidRPr="00DD532D" w:rsidRDefault="00DD532D" w:rsidP="00DD532D">
      <w:pPr>
        <w:spacing w:line="360" w:lineRule="auto"/>
        <w:jc w:val="both"/>
        <w:rPr>
          <w:rFonts w:eastAsia="Symbol"/>
          <w:lang w:val="en-US"/>
        </w:rPr>
      </w:pPr>
      <w:r w:rsidRPr="00DD532D">
        <w:rPr>
          <w:rFonts w:eastAsia="Symbol"/>
          <w:lang w:val="en-US"/>
        </w:rPr>
        <w:t>Image Processing Module provides analysis results using '</w:t>
      </w:r>
      <w:proofErr w:type="spellStart"/>
      <w:proofErr w:type="gramStart"/>
      <w:r w:rsidRPr="00DD532D">
        <w:rPr>
          <w:rFonts w:eastAsia="Symbol"/>
          <w:lang w:val="en-US"/>
        </w:rPr>
        <w:t>getAnalysisResults</w:t>
      </w:r>
      <w:proofErr w:type="spellEnd"/>
      <w:r w:rsidRPr="00DD532D">
        <w:rPr>
          <w:rFonts w:eastAsia="Symbol"/>
          <w:lang w:val="en-US"/>
        </w:rPr>
        <w:t>(</w:t>
      </w:r>
      <w:proofErr w:type="gramEnd"/>
      <w:r w:rsidRPr="00DD532D">
        <w:rPr>
          <w:rFonts w:eastAsia="Symbol"/>
          <w:lang w:val="en-US"/>
        </w:rPr>
        <w:t>)'. User Interface Module displays the processed images and defect information with '</w:t>
      </w:r>
      <w:proofErr w:type="spellStart"/>
      <w:r w:rsidRPr="00DD532D">
        <w:rPr>
          <w:rFonts w:eastAsia="Symbol"/>
          <w:lang w:val="en-US"/>
        </w:rPr>
        <w:t>displayImage</w:t>
      </w:r>
      <w:proofErr w:type="spellEnd"/>
      <w:r w:rsidRPr="00DD532D">
        <w:rPr>
          <w:rFonts w:eastAsia="Symbol"/>
          <w:lang w:val="en-US"/>
        </w:rPr>
        <w:t>(</w:t>
      </w:r>
      <w:proofErr w:type="spellStart"/>
      <w:r w:rsidRPr="00DD532D">
        <w:rPr>
          <w:rFonts w:eastAsia="Symbol"/>
          <w:lang w:val="en-US"/>
        </w:rPr>
        <w:t>processedImage</w:t>
      </w:r>
      <w:proofErr w:type="spellEnd"/>
      <w:r w:rsidRPr="00DD532D">
        <w:rPr>
          <w:rFonts w:eastAsia="Symbol"/>
          <w:lang w:val="en-US"/>
        </w:rPr>
        <w:t>)' and '</w:t>
      </w:r>
      <w:proofErr w:type="spellStart"/>
      <w:r w:rsidRPr="00DD532D">
        <w:rPr>
          <w:rFonts w:eastAsia="Symbol"/>
          <w:lang w:val="en-US"/>
        </w:rPr>
        <w:t>showDefectDetails</w:t>
      </w:r>
      <w:proofErr w:type="spellEnd"/>
      <w:r w:rsidRPr="00DD532D">
        <w:rPr>
          <w:rFonts w:eastAsia="Symbol"/>
          <w:lang w:val="en-US"/>
        </w:rPr>
        <w:t>(</w:t>
      </w:r>
      <w:proofErr w:type="spellStart"/>
      <w:r w:rsidRPr="00DD532D">
        <w:rPr>
          <w:rFonts w:eastAsia="Symbol"/>
          <w:lang w:val="en-US"/>
        </w:rPr>
        <w:t>defectInfo</w:t>
      </w:r>
      <w:proofErr w:type="spellEnd"/>
      <w:r w:rsidRPr="00DD532D">
        <w:rPr>
          <w:rFonts w:eastAsia="Symbol"/>
          <w:lang w:val="en-US"/>
        </w:rPr>
        <w:t>)'.</w:t>
      </w:r>
    </w:p>
    <w:p w14:paraId="729095A6" w14:textId="77777777" w:rsidR="00DD532D" w:rsidRPr="00DD532D" w:rsidRDefault="00DD532D" w:rsidP="00DD532D">
      <w:pPr>
        <w:spacing w:line="360" w:lineRule="auto"/>
        <w:jc w:val="both"/>
        <w:rPr>
          <w:rFonts w:eastAsia="Symbol"/>
          <w:lang w:val="en-US"/>
        </w:rPr>
      </w:pPr>
    </w:p>
    <w:p w14:paraId="2C9AD50F" w14:textId="77777777" w:rsidR="00DD532D" w:rsidRDefault="00DD532D" w:rsidP="00DD532D">
      <w:pPr>
        <w:spacing w:line="360" w:lineRule="auto"/>
        <w:jc w:val="both"/>
        <w:rPr>
          <w:rFonts w:eastAsia="Symbol"/>
          <w:lang w:val="en-US"/>
        </w:rPr>
      </w:pPr>
      <w:r w:rsidRPr="00DD532D">
        <w:rPr>
          <w:rFonts w:eastAsia="Symbol"/>
          <w:lang w:val="en-US"/>
        </w:rPr>
        <w:t xml:space="preserve">Image Processing → Data Storage: </w:t>
      </w:r>
    </w:p>
    <w:p w14:paraId="1AA4C04C" w14:textId="046B8A07" w:rsidR="00DD532D" w:rsidRDefault="00DD532D" w:rsidP="00DD532D">
      <w:pPr>
        <w:spacing w:line="360" w:lineRule="auto"/>
        <w:jc w:val="both"/>
        <w:rPr>
          <w:rFonts w:eastAsia="Symbol"/>
          <w:lang w:val="en-US"/>
        </w:rPr>
      </w:pPr>
      <w:r w:rsidRPr="00DD532D">
        <w:rPr>
          <w:rFonts w:eastAsia="Symbol"/>
          <w:lang w:val="en-US"/>
        </w:rPr>
        <w:t>Image Processing Module stores processed image data</w:t>
      </w:r>
      <w:r>
        <w:rPr>
          <w:rFonts w:eastAsia="Symbol"/>
          <w:lang w:val="en-US"/>
        </w:rPr>
        <w:t xml:space="preserve"> </w:t>
      </w:r>
      <w:r w:rsidRPr="00DD532D">
        <w:rPr>
          <w:rFonts w:eastAsia="Symbol"/>
          <w:lang w:val="en-US"/>
        </w:rPr>
        <w:t>and defect details using ‘</w:t>
      </w:r>
      <w:proofErr w:type="spellStart"/>
      <w:r w:rsidRPr="00DD532D">
        <w:rPr>
          <w:rFonts w:eastAsia="Symbol"/>
          <w:lang w:val="en-US"/>
        </w:rPr>
        <w:t>saveImage</w:t>
      </w:r>
      <w:proofErr w:type="spellEnd"/>
      <w:r w:rsidRPr="00DD532D">
        <w:rPr>
          <w:rFonts w:eastAsia="Symbol"/>
          <w:lang w:val="en-US"/>
        </w:rPr>
        <w:t>(</w:t>
      </w:r>
      <w:proofErr w:type="spellStart"/>
      <w:r w:rsidRPr="00DD532D">
        <w:rPr>
          <w:rFonts w:eastAsia="Symbol"/>
          <w:lang w:val="en-US"/>
        </w:rPr>
        <w:t>processedImage</w:t>
      </w:r>
      <w:proofErr w:type="spellEnd"/>
      <w:r w:rsidRPr="00DD532D">
        <w:rPr>
          <w:rFonts w:eastAsia="Symbol"/>
          <w:lang w:val="en-US"/>
        </w:rPr>
        <w:t>)' and '</w:t>
      </w:r>
      <w:proofErr w:type="spellStart"/>
      <w:r w:rsidRPr="00DD532D">
        <w:rPr>
          <w:rFonts w:eastAsia="Symbol"/>
          <w:lang w:val="en-US"/>
        </w:rPr>
        <w:t>saveDefectDetails</w:t>
      </w:r>
      <w:proofErr w:type="spellEnd"/>
      <w:r w:rsidRPr="00DD532D">
        <w:rPr>
          <w:rFonts w:eastAsia="Symbol"/>
          <w:lang w:val="en-US"/>
        </w:rPr>
        <w:t>(</w:t>
      </w:r>
      <w:proofErr w:type="spellStart"/>
      <w:r w:rsidRPr="00DD532D">
        <w:rPr>
          <w:rFonts w:eastAsia="Symbol"/>
          <w:lang w:val="en-US"/>
        </w:rPr>
        <w:t>defectInfo</w:t>
      </w:r>
      <w:proofErr w:type="spellEnd"/>
      <w:r w:rsidRPr="00DD532D">
        <w:rPr>
          <w:rFonts w:eastAsia="Symbol"/>
          <w:lang w:val="en-US"/>
        </w:rPr>
        <w:t>)'</w:t>
      </w:r>
      <w:r>
        <w:rPr>
          <w:rFonts w:eastAsia="Symbol"/>
          <w:lang w:val="en-US"/>
        </w:rPr>
        <w:t>.</w:t>
      </w:r>
    </w:p>
    <w:p w14:paraId="617D163F" w14:textId="77777777" w:rsidR="00DD532D" w:rsidRPr="0051014C" w:rsidRDefault="00DD532D" w:rsidP="00DD532D">
      <w:pPr>
        <w:spacing w:line="360" w:lineRule="auto"/>
        <w:jc w:val="both"/>
        <w:rPr>
          <w:rFonts w:eastAsia="Symbol"/>
          <w:lang w:val="en-US"/>
        </w:rPr>
      </w:pPr>
    </w:p>
    <w:p w14:paraId="19B89DBC" w14:textId="25884ED4" w:rsidR="0051014C" w:rsidRPr="0051014C" w:rsidRDefault="0051014C" w:rsidP="00DD532D">
      <w:pPr>
        <w:spacing w:line="360" w:lineRule="auto"/>
        <w:jc w:val="both"/>
        <w:rPr>
          <w:rFonts w:eastAsia="Symbol"/>
          <w:lang w:val="en-US"/>
        </w:rPr>
      </w:pPr>
      <w:r w:rsidRPr="0051014C">
        <w:rPr>
          <w:rFonts w:eastAsia="Symbol"/>
          <w:lang w:val="en-US"/>
        </w:rPr>
        <w:t>3. User Interface Module (Mobile App):</w:t>
      </w:r>
    </w:p>
    <w:p w14:paraId="5A87E327" w14:textId="77777777" w:rsidR="0051014C" w:rsidRPr="0051014C" w:rsidRDefault="0051014C" w:rsidP="00DD532D">
      <w:pPr>
        <w:spacing w:line="360" w:lineRule="auto"/>
        <w:jc w:val="both"/>
        <w:rPr>
          <w:rFonts w:eastAsia="Symbol"/>
          <w:lang w:val="en-US"/>
        </w:rPr>
      </w:pPr>
      <w:r w:rsidRPr="0051014C">
        <w:rPr>
          <w:rFonts w:eastAsia="Symbol"/>
          <w:lang w:val="en-US"/>
        </w:rPr>
        <w:lastRenderedPageBreak/>
        <w:t>Manages the user interface of the mobile app, displaying processed images and defect information to users.</w:t>
      </w:r>
    </w:p>
    <w:p w14:paraId="2A222F4D" w14:textId="06F6F4DA" w:rsidR="0051014C" w:rsidRPr="0051014C" w:rsidRDefault="00765A46" w:rsidP="00DD532D">
      <w:pPr>
        <w:spacing w:line="360" w:lineRule="auto"/>
        <w:jc w:val="both"/>
        <w:rPr>
          <w:rFonts w:eastAsia="Symbol"/>
          <w:lang w:val="en-US"/>
        </w:rPr>
      </w:pPr>
      <w:r>
        <w:rPr>
          <w:rFonts w:eastAsia="Symbol"/>
          <w:lang w:val="en-US"/>
        </w:rPr>
        <w:t>Method in User Interface Module</w:t>
      </w:r>
      <w:r w:rsidR="0051014C" w:rsidRPr="0051014C">
        <w:rPr>
          <w:rFonts w:eastAsia="Symbol"/>
          <w:lang w:val="en-US"/>
        </w:rPr>
        <w:t>:</w:t>
      </w:r>
    </w:p>
    <w:p w14:paraId="7C7D7888" w14:textId="77777777" w:rsidR="0051014C" w:rsidRPr="0051014C" w:rsidRDefault="0051014C" w:rsidP="00DD532D">
      <w:pPr>
        <w:spacing w:line="360" w:lineRule="auto"/>
        <w:jc w:val="both"/>
        <w:rPr>
          <w:rFonts w:eastAsia="Symbol"/>
          <w:lang w:val="en-US"/>
        </w:rPr>
      </w:pPr>
      <w:r w:rsidRPr="0051014C">
        <w:rPr>
          <w:rFonts w:eastAsia="Symbol"/>
          <w:lang w:val="en-US"/>
        </w:rPr>
        <w:t xml:space="preserve">     - </w:t>
      </w:r>
      <w:proofErr w:type="spellStart"/>
      <w:r w:rsidRPr="0051014C">
        <w:rPr>
          <w:rFonts w:eastAsia="Symbol"/>
          <w:lang w:val="en-US"/>
        </w:rPr>
        <w:t>displayImage</w:t>
      </w:r>
      <w:proofErr w:type="spellEnd"/>
      <w:r w:rsidRPr="0051014C">
        <w:rPr>
          <w:rFonts w:eastAsia="Symbol"/>
          <w:lang w:val="en-US"/>
        </w:rPr>
        <w:t>(</w:t>
      </w:r>
      <w:proofErr w:type="spellStart"/>
      <w:r w:rsidRPr="0051014C">
        <w:rPr>
          <w:rFonts w:eastAsia="Symbol"/>
          <w:lang w:val="en-US"/>
        </w:rPr>
        <w:t>processedImage</w:t>
      </w:r>
      <w:proofErr w:type="spellEnd"/>
      <w:r w:rsidRPr="0051014C">
        <w:rPr>
          <w:rFonts w:eastAsia="Symbol"/>
          <w:lang w:val="en-US"/>
        </w:rPr>
        <w:t>): Method to display processed images to users.</w:t>
      </w:r>
    </w:p>
    <w:p w14:paraId="7485F842" w14:textId="77777777" w:rsidR="0051014C" w:rsidRPr="0051014C" w:rsidRDefault="0051014C" w:rsidP="00DD532D">
      <w:pPr>
        <w:spacing w:line="360" w:lineRule="auto"/>
        <w:jc w:val="both"/>
        <w:rPr>
          <w:rFonts w:eastAsia="Symbol"/>
          <w:lang w:val="en-US"/>
        </w:rPr>
      </w:pPr>
      <w:r w:rsidRPr="0051014C">
        <w:rPr>
          <w:rFonts w:eastAsia="Symbol"/>
          <w:lang w:val="en-US"/>
        </w:rPr>
        <w:t xml:space="preserve">     - </w:t>
      </w:r>
      <w:proofErr w:type="spellStart"/>
      <w:r w:rsidRPr="0051014C">
        <w:rPr>
          <w:rFonts w:eastAsia="Symbol"/>
          <w:lang w:val="en-US"/>
        </w:rPr>
        <w:t>showDefectDetails</w:t>
      </w:r>
      <w:proofErr w:type="spellEnd"/>
      <w:r w:rsidRPr="0051014C">
        <w:rPr>
          <w:rFonts w:eastAsia="Symbol"/>
          <w:lang w:val="en-US"/>
        </w:rPr>
        <w:t>(</w:t>
      </w:r>
      <w:proofErr w:type="spellStart"/>
      <w:r w:rsidRPr="0051014C">
        <w:rPr>
          <w:rFonts w:eastAsia="Symbol"/>
          <w:lang w:val="en-US"/>
        </w:rPr>
        <w:t>defectInfo</w:t>
      </w:r>
      <w:proofErr w:type="spellEnd"/>
      <w:r w:rsidRPr="0051014C">
        <w:rPr>
          <w:rFonts w:eastAsia="Symbol"/>
          <w:lang w:val="en-US"/>
        </w:rPr>
        <w:t>): Method to showcase defect information and highlight defected areas on images.</w:t>
      </w:r>
    </w:p>
    <w:p w14:paraId="5291E9BF" w14:textId="77777777" w:rsidR="0051014C" w:rsidRPr="0051014C" w:rsidRDefault="0051014C" w:rsidP="00DD532D">
      <w:pPr>
        <w:spacing w:line="360" w:lineRule="auto"/>
        <w:jc w:val="both"/>
        <w:rPr>
          <w:rFonts w:eastAsia="Symbol"/>
          <w:lang w:val="en-US"/>
        </w:rPr>
      </w:pPr>
    </w:p>
    <w:p w14:paraId="42C12246" w14:textId="77777777" w:rsidR="0051014C" w:rsidRPr="0051014C" w:rsidRDefault="0051014C" w:rsidP="00DD532D">
      <w:pPr>
        <w:spacing w:line="360" w:lineRule="auto"/>
        <w:jc w:val="both"/>
        <w:rPr>
          <w:rFonts w:eastAsia="Symbol"/>
          <w:lang w:val="en-US"/>
        </w:rPr>
      </w:pPr>
      <w:r w:rsidRPr="0051014C">
        <w:rPr>
          <w:rFonts w:eastAsia="Symbol"/>
          <w:lang w:val="en-US"/>
        </w:rPr>
        <w:t>4. Data Storage Module:</w:t>
      </w:r>
    </w:p>
    <w:p w14:paraId="064CA1C3" w14:textId="77777777" w:rsidR="0051014C" w:rsidRPr="0051014C" w:rsidRDefault="0051014C" w:rsidP="00DD532D">
      <w:pPr>
        <w:spacing w:line="360" w:lineRule="auto"/>
        <w:jc w:val="both"/>
        <w:rPr>
          <w:rFonts w:eastAsia="Symbol"/>
          <w:lang w:val="en-US"/>
        </w:rPr>
      </w:pPr>
      <w:r w:rsidRPr="0051014C">
        <w:rPr>
          <w:rFonts w:eastAsia="Symbol"/>
          <w:lang w:val="en-US"/>
        </w:rPr>
        <w:t>Stores processed images, analysis results, and defect details for future reference.</w:t>
      </w:r>
    </w:p>
    <w:p w14:paraId="44E67082" w14:textId="1F298FAC" w:rsidR="0051014C" w:rsidRPr="0051014C" w:rsidRDefault="00765A46" w:rsidP="00DD532D">
      <w:pPr>
        <w:spacing w:line="360" w:lineRule="auto"/>
        <w:jc w:val="both"/>
        <w:rPr>
          <w:rFonts w:eastAsia="Symbol"/>
          <w:lang w:val="en-US"/>
        </w:rPr>
      </w:pPr>
      <w:r>
        <w:rPr>
          <w:rFonts w:eastAsia="Symbol"/>
          <w:lang w:val="en-US"/>
        </w:rPr>
        <w:t>Method in Data Storage Module</w:t>
      </w:r>
      <w:r w:rsidR="0051014C" w:rsidRPr="0051014C">
        <w:rPr>
          <w:rFonts w:eastAsia="Symbol"/>
          <w:lang w:val="en-US"/>
        </w:rPr>
        <w:t>:</w:t>
      </w:r>
    </w:p>
    <w:p w14:paraId="57770DAE" w14:textId="77777777" w:rsidR="0051014C" w:rsidRPr="0051014C" w:rsidRDefault="0051014C" w:rsidP="00DD532D">
      <w:pPr>
        <w:spacing w:line="360" w:lineRule="auto"/>
        <w:jc w:val="both"/>
        <w:rPr>
          <w:rFonts w:eastAsia="Symbol"/>
          <w:lang w:val="en-US"/>
        </w:rPr>
      </w:pPr>
      <w:r w:rsidRPr="0051014C">
        <w:rPr>
          <w:rFonts w:eastAsia="Symbol"/>
          <w:lang w:val="en-US"/>
        </w:rPr>
        <w:t xml:space="preserve">     - </w:t>
      </w:r>
      <w:proofErr w:type="spellStart"/>
      <w:r w:rsidRPr="0051014C">
        <w:rPr>
          <w:rFonts w:eastAsia="Symbol"/>
          <w:lang w:val="en-US"/>
        </w:rPr>
        <w:t>saveImage</w:t>
      </w:r>
      <w:proofErr w:type="spellEnd"/>
      <w:r w:rsidRPr="0051014C">
        <w:rPr>
          <w:rFonts w:eastAsia="Symbol"/>
          <w:lang w:val="en-US"/>
        </w:rPr>
        <w:t>(</w:t>
      </w:r>
      <w:proofErr w:type="spellStart"/>
      <w:r w:rsidRPr="0051014C">
        <w:rPr>
          <w:rFonts w:eastAsia="Symbol"/>
          <w:lang w:val="en-US"/>
        </w:rPr>
        <w:t>processedImage</w:t>
      </w:r>
      <w:proofErr w:type="spellEnd"/>
      <w:r w:rsidRPr="0051014C">
        <w:rPr>
          <w:rFonts w:eastAsia="Symbol"/>
          <w:lang w:val="en-US"/>
        </w:rPr>
        <w:t>): Method to save processed images.</w:t>
      </w:r>
    </w:p>
    <w:p w14:paraId="0D54BFFB" w14:textId="77777777" w:rsidR="0051014C" w:rsidRPr="0051014C" w:rsidRDefault="0051014C" w:rsidP="00DD532D">
      <w:pPr>
        <w:spacing w:line="360" w:lineRule="auto"/>
        <w:jc w:val="both"/>
        <w:rPr>
          <w:rFonts w:eastAsia="Symbol"/>
          <w:lang w:val="en-US"/>
        </w:rPr>
      </w:pPr>
      <w:r w:rsidRPr="0051014C">
        <w:rPr>
          <w:rFonts w:eastAsia="Symbol"/>
          <w:lang w:val="en-US"/>
        </w:rPr>
        <w:t xml:space="preserve">     - </w:t>
      </w:r>
      <w:proofErr w:type="spellStart"/>
      <w:r w:rsidRPr="0051014C">
        <w:rPr>
          <w:rFonts w:eastAsia="Symbol"/>
          <w:lang w:val="en-US"/>
        </w:rPr>
        <w:t>saveDefectDetails</w:t>
      </w:r>
      <w:proofErr w:type="spellEnd"/>
      <w:r w:rsidRPr="0051014C">
        <w:rPr>
          <w:rFonts w:eastAsia="Symbol"/>
          <w:lang w:val="en-US"/>
        </w:rPr>
        <w:t>(</w:t>
      </w:r>
      <w:proofErr w:type="spellStart"/>
      <w:r w:rsidRPr="0051014C">
        <w:rPr>
          <w:rFonts w:eastAsia="Symbol"/>
          <w:lang w:val="en-US"/>
        </w:rPr>
        <w:t>defectInfo</w:t>
      </w:r>
      <w:proofErr w:type="spellEnd"/>
      <w:r w:rsidRPr="0051014C">
        <w:rPr>
          <w:rFonts w:eastAsia="Symbol"/>
          <w:lang w:val="en-US"/>
        </w:rPr>
        <w:t>): Method to store defect information.</w:t>
      </w:r>
    </w:p>
    <w:p w14:paraId="0755A5A7" w14:textId="77777777" w:rsidR="0051014C" w:rsidRPr="0051014C" w:rsidRDefault="0051014C" w:rsidP="00DD532D">
      <w:pPr>
        <w:spacing w:line="360" w:lineRule="auto"/>
        <w:jc w:val="both"/>
        <w:rPr>
          <w:rFonts w:eastAsia="Symbol"/>
          <w:lang w:val="en-US"/>
        </w:rPr>
      </w:pPr>
    </w:p>
    <w:p w14:paraId="7BC0A43F" w14:textId="77777777" w:rsidR="0051014C" w:rsidRPr="0051014C" w:rsidRDefault="0051014C" w:rsidP="00DD532D">
      <w:pPr>
        <w:spacing w:line="360" w:lineRule="auto"/>
        <w:jc w:val="both"/>
        <w:rPr>
          <w:rFonts w:eastAsia="Symbol"/>
          <w:lang w:val="en-US"/>
        </w:rPr>
      </w:pPr>
      <w:r w:rsidRPr="0051014C">
        <w:rPr>
          <w:rFonts w:eastAsia="Symbol"/>
          <w:lang w:val="en-US"/>
        </w:rPr>
        <w:t>5. Error Handling Module:</w:t>
      </w:r>
    </w:p>
    <w:p w14:paraId="286A0803" w14:textId="77777777" w:rsidR="0051014C" w:rsidRPr="0051014C" w:rsidRDefault="0051014C" w:rsidP="00DD532D">
      <w:pPr>
        <w:spacing w:line="360" w:lineRule="auto"/>
        <w:jc w:val="both"/>
        <w:rPr>
          <w:rFonts w:eastAsia="Symbol"/>
          <w:lang w:val="en-US"/>
        </w:rPr>
      </w:pPr>
      <w:r w:rsidRPr="0051014C">
        <w:rPr>
          <w:rFonts w:eastAsia="Symbol"/>
          <w:lang w:val="en-US"/>
        </w:rPr>
        <w:t>Handles errors that occur during image capture, processing, or interface communication.</w:t>
      </w:r>
    </w:p>
    <w:p w14:paraId="06C23023" w14:textId="30C2077D" w:rsidR="0051014C" w:rsidRPr="0051014C" w:rsidRDefault="009143A3" w:rsidP="00DD532D">
      <w:pPr>
        <w:spacing w:line="360" w:lineRule="auto"/>
        <w:jc w:val="both"/>
        <w:rPr>
          <w:rFonts w:eastAsia="Symbol"/>
          <w:lang w:val="en-US"/>
        </w:rPr>
      </w:pPr>
      <w:r>
        <w:rPr>
          <w:rFonts w:eastAsia="Symbol"/>
          <w:lang w:val="en-US"/>
        </w:rPr>
        <w:t>Methods in Error Handling Module</w:t>
      </w:r>
      <w:r w:rsidR="0051014C" w:rsidRPr="0051014C">
        <w:rPr>
          <w:rFonts w:eastAsia="Symbol"/>
          <w:lang w:val="en-US"/>
        </w:rPr>
        <w:t>:</w:t>
      </w:r>
    </w:p>
    <w:p w14:paraId="644A3EC7" w14:textId="0F57379B" w:rsidR="009143A3" w:rsidRDefault="0051014C" w:rsidP="00DD532D">
      <w:pPr>
        <w:spacing w:line="360" w:lineRule="auto"/>
        <w:jc w:val="both"/>
        <w:rPr>
          <w:rFonts w:eastAsia="Symbol"/>
          <w:lang w:val="en-US"/>
        </w:rPr>
      </w:pPr>
      <w:r w:rsidRPr="0051014C">
        <w:rPr>
          <w:rFonts w:eastAsia="Symbol"/>
          <w:lang w:val="en-US"/>
        </w:rPr>
        <w:t xml:space="preserve">     - </w:t>
      </w:r>
      <w:proofErr w:type="spellStart"/>
      <w:r w:rsidRPr="0051014C">
        <w:rPr>
          <w:rFonts w:eastAsia="Symbol"/>
          <w:lang w:val="en-US"/>
        </w:rPr>
        <w:t>reportError</w:t>
      </w:r>
      <w:proofErr w:type="spellEnd"/>
      <w:r w:rsidRPr="0051014C">
        <w:rPr>
          <w:rFonts w:eastAsia="Symbol"/>
          <w:lang w:val="en-US"/>
        </w:rPr>
        <w:t>(</w:t>
      </w:r>
      <w:proofErr w:type="spellStart"/>
      <w:r w:rsidRPr="0051014C">
        <w:rPr>
          <w:rFonts w:eastAsia="Symbol"/>
          <w:lang w:val="en-US"/>
        </w:rPr>
        <w:t>errorMessage</w:t>
      </w:r>
      <w:proofErr w:type="spellEnd"/>
      <w:r w:rsidRPr="0051014C">
        <w:rPr>
          <w:rFonts w:eastAsia="Symbol"/>
          <w:lang w:val="en-US"/>
        </w:rPr>
        <w:t>): Method to report errors and exceptions.</w:t>
      </w:r>
    </w:p>
    <w:p w14:paraId="44C03596" w14:textId="40A758D7" w:rsidR="009143A3" w:rsidRDefault="009143A3" w:rsidP="00DD532D">
      <w:pPr>
        <w:spacing w:line="360" w:lineRule="auto"/>
        <w:jc w:val="both"/>
        <w:rPr>
          <w:rFonts w:eastAsia="Symbol"/>
          <w:lang w:val="en-US"/>
        </w:rPr>
      </w:pPr>
    </w:p>
    <w:p w14:paraId="657C15A8" w14:textId="77777777" w:rsidR="009143A3" w:rsidRDefault="009143A3" w:rsidP="00DD532D">
      <w:pPr>
        <w:spacing w:line="360" w:lineRule="auto"/>
        <w:jc w:val="both"/>
        <w:rPr>
          <w:rFonts w:eastAsia="Symbol"/>
          <w:lang w:val="en-US"/>
        </w:rPr>
      </w:pPr>
      <w:r>
        <w:rPr>
          <w:rFonts w:eastAsia="Symbol"/>
          <w:lang w:val="en-US"/>
        </w:rPr>
        <w:t xml:space="preserve">Interface Interactions: </w:t>
      </w:r>
    </w:p>
    <w:p w14:paraId="1648D9CB" w14:textId="52C50BB1" w:rsidR="0051014C" w:rsidRDefault="0051014C" w:rsidP="00DD532D">
      <w:pPr>
        <w:spacing w:line="360" w:lineRule="auto"/>
        <w:jc w:val="both"/>
        <w:rPr>
          <w:rFonts w:eastAsia="Symbol"/>
          <w:lang w:val="en-US"/>
        </w:rPr>
      </w:pPr>
      <w:r w:rsidRPr="0051014C">
        <w:rPr>
          <w:rFonts w:eastAsia="Symbol"/>
          <w:lang w:val="en-US"/>
        </w:rPr>
        <w:t xml:space="preserve">Error Handling Across Modules: All modules </w:t>
      </w:r>
      <w:proofErr w:type="gramStart"/>
      <w:r>
        <w:rPr>
          <w:rFonts w:eastAsia="Symbol"/>
          <w:lang w:val="en-US"/>
        </w:rPr>
        <w:t>uses</w:t>
      </w:r>
      <w:proofErr w:type="gramEnd"/>
      <w:r>
        <w:rPr>
          <w:rFonts w:eastAsia="Symbol"/>
          <w:lang w:val="en-US"/>
        </w:rPr>
        <w:t xml:space="preserve"> </w:t>
      </w:r>
      <w:r w:rsidRPr="0051014C">
        <w:rPr>
          <w:rFonts w:eastAsia="Symbol"/>
          <w:lang w:val="en-US"/>
        </w:rPr>
        <w:t>the Error Handling Module's '</w:t>
      </w:r>
      <w:proofErr w:type="spellStart"/>
      <w:r w:rsidRPr="0051014C">
        <w:rPr>
          <w:rFonts w:eastAsia="Symbol"/>
          <w:lang w:val="en-US"/>
        </w:rPr>
        <w:t>reportError</w:t>
      </w:r>
      <w:proofErr w:type="spellEnd"/>
      <w:r w:rsidRPr="0051014C">
        <w:rPr>
          <w:rFonts w:eastAsia="Symbol"/>
          <w:lang w:val="en-US"/>
        </w:rPr>
        <w:t>(</w:t>
      </w:r>
      <w:proofErr w:type="spellStart"/>
      <w:r w:rsidRPr="0051014C">
        <w:rPr>
          <w:rFonts w:eastAsia="Symbol"/>
          <w:lang w:val="en-US"/>
        </w:rPr>
        <w:t>errorMessage</w:t>
      </w:r>
      <w:proofErr w:type="spellEnd"/>
      <w:r w:rsidRPr="0051014C">
        <w:rPr>
          <w:rFonts w:eastAsia="Symbol"/>
          <w:lang w:val="en-US"/>
        </w:rPr>
        <w:t>)' method to report errors or exceptions encountered during their operations.</w:t>
      </w:r>
    </w:p>
    <w:p w14:paraId="102E0FF5" w14:textId="77777777" w:rsidR="0051014C" w:rsidRDefault="0051014C" w:rsidP="0051014C">
      <w:pPr>
        <w:jc w:val="both"/>
        <w:rPr>
          <w:rFonts w:eastAsia="Symbol"/>
          <w:lang w:val="en-US"/>
        </w:rPr>
      </w:pPr>
    </w:p>
    <w:p w14:paraId="797A920A" w14:textId="77777777" w:rsidR="00F23529" w:rsidRDefault="00F23529" w:rsidP="009F7842">
      <w:pPr>
        <w:jc w:val="both"/>
        <w:rPr>
          <w:rFonts w:eastAsia="Symbol"/>
          <w:b/>
          <w:bCs/>
          <w:noProof/>
          <w:lang w:val="en-US"/>
        </w:rPr>
      </w:pPr>
    </w:p>
    <w:p w14:paraId="62859198" w14:textId="77777777" w:rsidR="00F23529" w:rsidRDefault="00F23529" w:rsidP="009F7842">
      <w:pPr>
        <w:jc w:val="both"/>
        <w:rPr>
          <w:rFonts w:eastAsia="Symbol"/>
          <w:b/>
          <w:bCs/>
          <w:noProof/>
          <w:lang w:val="en-US"/>
        </w:rPr>
      </w:pPr>
    </w:p>
    <w:p w14:paraId="6A5EBE40" w14:textId="77777777" w:rsidR="00F23529" w:rsidRDefault="00F23529" w:rsidP="009F7842">
      <w:pPr>
        <w:jc w:val="both"/>
        <w:rPr>
          <w:rFonts w:eastAsia="Symbol"/>
          <w:b/>
          <w:bCs/>
          <w:noProof/>
          <w:lang w:val="en-US"/>
        </w:rPr>
      </w:pPr>
    </w:p>
    <w:p w14:paraId="05A579F9" w14:textId="77777777" w:rsidR="00F23529" w:rsidRDefault="00F23529" w:rsidP="009F7842">
      <w:pPr>
        <w:jc w:val="both"/>
        <w:rPr>
          <w:rFonts w:eastAsia="Symbol"/>
          <w:b/>
          <w:bCs/>
          <w:noProof/>
          <w:lang w:val="en-US"/>
        </w:rPr>
      </w:pPr>
    </w:p>
    <w:p w14:paraId="46E6D354" w14:textId="77777777" w:rsidR="00F23529" w:rsidRDefault="00F23529" w:rsidP="009F7842">
      <w:pPr>
        <w:jc w:val="both"/>
        <w:rPr>
          <w:rFonts w:eastAsia="Symbol"/>
          <w:b/>
          <w:bCs/>
          <w:noProof/>
          <w:lang w:val="en-US"/>
        </w:rPr>
      </w:pPr>
    </w:p>
    <w:p w14:paraId="39C1A956" w14:textId="77777777" w:rsidR="00F23529" w:rsidRDefault="00F23529" w:rsidP="009F7842">
      <w:pPr>
        <w:jc w:val="both"/>
        <w:rPr>
          <w:rFonts w:eastAsia="Symbol"/>
          <w:b/>
          <w:bCs/>
          <w:noProof/>
          <w:lang w:val="en-US"/>
        </w:rPr>
      </w:pPr>
    </w:p>
    <w:p w14:paraId="30C5C03B" w14:textId="77777777" w:rsidR="00F23529" w:rsidRDefault="00F23529" w:rsidP="009F7842">
      <w:pPr>
        <w:jc w:val="both"/>
        <w:rPr>
          <w:rFonts w:eastAsia="Symbol"/>
          <w:b/>
          <w:bCs/>
          <w:noProof/>
          <w:lang w:val="en-US"/>
        </w:rPr>
      </w:pPr>
    </w:p>
    <w:p w14:paraId="3328A8C7" w14:textId="77777777" w:rsidR="00F23529" w:rsidRDefault="00F23529" w:rsidP="009F7842">
      <w:pPr>
        <w:jc w:val="both"/>
        <w:rPr>
          <w:rFonts w:eastAsia="Symbol"/>
          <w:b/>
          <w:bCs/>
          <w:noProof/>
          <w:lang w:val="en-US"/>
        </w:rPr>
      </w:pPr>
    </w:p>
    <w:p w14:paraId="53456E18" w14:textId="77777777" w:rsidR="00F23529" w:rsidRDefault="00F23529" w:rsidP="009F7842">
      <w:pPr>
        <w:jc w:val="both"/>
        <w:rPr>
          <w:rFonts w:eastAsia="Symbol"/>
          <w:b/>
          <w:bCs/>
          <w:noProof/>
          <w:lang w:val="en-US"/>
        </w:rPr>
      </w:pPr>
    </w:p>
    <w:p w14:paraId="1A5E9DFB" w14:textId="77777777" w:rsidR="00F23529" w:rsidRDefault="00F23529" w:rsidP="009F7842">
      <w:pPr>
        <w:jc w:val="both"/>
        <w:rPr>
          <w:rFonts w:eastAsia="Symbol"/>
          <w:b/>
          <w:bCs/>
          <w:noProof/>
          <w:lang w:val="en-US"/>
        </w:rPr>
      </w:pPr>
    </w:p>
    <w:p w14:paraId="27C9DFB0" w14:textId="77777777" w:rsidR="00F23529" w:rsidRDefault="00F23529" w:rsidP="009F7842">
      <w:pPr>
        <w:jc w:val="both"/>
        <w:rPr>
          <w:rFonts w:eastAsia="Symbol"/>
          <w:b/>
          <w:bCs/>
          <w:noProof/>
          <w:lang w:val="en-US"/>
        </w:rPr>
      </w:pPr>
    </w:p>
    <w:p w14:paraId="6DB0ED43" w14:textId="77777777" w:rsidR="00F23529" w:rsidRDefault="00F23529" w:rsidP="009F7842">
      <w:pPr>
        <w:jc w:val="both"/>
        <w:rPr>
          <w:rFonts w:eastAsia="Symbol"/>
          <w:b/>
          <w:bCs/>
          <w:noProof/>
          <w:lang w:val="en-US"/>
        </w:rPr>
      </w:pPr>
    </w:p>
    <w:p w14:paraId="6F556373" w14:textId="77777777" w:rsidR="00F23529" w:rsidRDefault="00F23529" w:rsidP="009F7842">
      <w:pPr>
        <w:jc w:val="both"/>
        <w:rPr>
          <w:rFonts w:eastAsia="Symbol"/>
          <w:b/>
          <w:bCs/>
          <w:noProof/>
          <w:lang w:val="en-US"/>
        </w:rPr>
      </w:pPr>
    </w:p>
    <w:p w14:paraId="3F31E5A0" w14:textId="77777777" w:rsidR="00F23529" w:rsidRDefault="00F23529" w:rsidP="009F7842">
      <w:pPr>
        <w:jc w:val="both"/>
        <w:rPr>
          <w:rFonts w:eastAsia="Symbol"/>
          <w:b/>
          <w:bCs/>
          <w:noProof/>
          <w:lang w:val="en-US"/>
        </w:rPr>
      </w:pPr>
    </w:p>
    <w:p w14:paraId="3AC11054" w14:textId="77777777" w:rsidR="00F23529" w:rsidRDefault="00F23529" w:rsidP="009F7842">
      <w:pPr>
        <w:jc w:val="both"/>
        <w:rPr>
          <w:rFonts w:eastAsia="Symbol"/>
          <w:b/>
          <w:bCs/>
          <w:noProof/>
          <w:lang w:val="en-US"/>
        </w:rPr>
      </w:pPr>
    </w:p>
    <w:p w14:paraId="103433CF" w14:textId="7842EE68" w:rsidR="00B26A77" w:rsidRDefault="00625C69" w:rsidP="009F7842">
      <w:pPr>
        <w:jc w:val="both"/>
        <w:rPr>
          <w:rFonts w:eastAsia="Symbol"/>
          <w:lang w:val="en-US"/>
        </w:rPr>
      </w:pPr>
      <w:r w:rsidRPr="007D73CD">
        <w:rPr>
          <w:rFonts w:eastAsia="Symbol"/>
          <w:b/>
          <w:bCs/>
          <w:noProof/>
          <w:lang w:val="en-US"/>
        </w:rPr>
        <w:lastRenderedPageBreak/>
        <w:t>2.</w:t>
      </w:r>
      <w:r w:rsidR="009C69A5">
        <w:rPr>
          <w:rFonts w:eastAsia="Symbol"/>
          <w:b/>
          <w:bCs/>
          <w:noProof/>
          <w:lang w:val="en-US"/>
        </w:rPr>
        <w:t>5</w:t>
      </w:r>
      <w:r w:rsidRPr="007D73CD">
        <w:rPr>
          <w:rFonts w:eastAsia="Symbol"/>
          <w:b/>
          <w:bCs/>
          <w:noProof/>
          <w:lang w:val="en-US"/>
        </w:rPr>
        <w:t>.</w:t>
      </w:r>
      <w:r>
        <w:rPr>
          <w:rFonts w:eastAsia="Symbol"/>
          <w:b/>
          <w:bCs/>
          <w:noProof/>
          <w:lang w:val="en-US"/>
        </w:rPr>
        <w:t xml:space="preserve"> </w:t>
      </w:r>
      <w:r w:rsidRPr="007D73CD">
        <w:rPr>
          <w:rFonts w:eastAsia="Symbol"/>
          <w:b/>
          <w:bCs/>
          <w:noProof/>
          <w:lang w:val="en-US"/>
        </w:rPr>
        <w:t xml:space="preserve"> </w:t>
      </w:r>
      <w:r w:rsidR="00B26A77">
        <w:rPr>
          <w:rFonts w:eastAsia="Symbol"/>
          <w:b/>
          <w:bCs/>
          <w:noProof/>
          <w:lang w:val="en-US"/>
        </w:rPr>
        <w:t>CLASS DIAGRAM</w:t>
      </w:r>
      <w:r w:rsidR="009C69A5">
        <w:rPr>
          <w:rFonts w:eastAsia="Symbol"/>
          <w:b/>
          <w:bCs/>
          <w:noProof/>
          <w:lang w:val="en-US"/>
        </w:rPr>
        <w:t>S</w:t>
      </w:r>
      <w:r w:rsidR="0036509C">
        <w:rPr>
          <w:rFonts w:eastAsia="Symbol"/>
          <w:lang w:val="en-US"/>
        </w:rPr>
        <w:t xml:space="preserve"> </w:t>
      </w:r>
    </w:p>
    <w:p w14:paraId="2093DE1D" w14:textId="5A44801E" w:rsidR="00F23529" w:rsidRDefault="00F23529" w:rsidP="009F7842">
      <w:pPr>
        <w:jc w:val="both"/>
        <w:rPr>
          <w:rFonts w:eastAsia="Symbol"/>
          <w:lang w:val="en-US"/>
        </w:rPr>
      </w:pPr>
      <w:r>
        <w:rPr>
          <w:rFonts w:eastAsia="Symbol"/>
          <w:noProof/>
          <w:lang w:val="en-US"/>
        </w:rPr>
        <w:drawing>
          <wp:inline distT="0" distB="0" distL="0" distR="0" wp14:anchorId="58FED71F" wp14:editId="17A2C3F6">
            <wp:extent cx="5395595" cy="6376035"/>
            <wp:effectExtent l="0" t="0" r="0" b="5715"/>
            <wp:docPr id="10519696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5595" cy="6376035"/>
                    </a:xfrm>
                    <a:prstGeom prst="rect">
                      <a:avLst/>
                    </a:prstGeom>
                    <a:noFill/>
                    <a:ln>
                      <a:noFill/>
                    </a:ln>
                  </pic:spPr>
                </pic:pic>
              </a:graphicData>
            </a:graphic>
          </wp:inline>
        </w:drawing>
      </w:r>
    </w:p>
    <w:p w14:paraId="4FA8B3D7" w14:textId="77777777" w:rsidR="00D86BB5" w:rsidRDefault="00B26A77" w:rsidP="007E1EA2">
      <w:pPr>
        <w:pStyle w:val="Balk2"/>
        <w:jc w:val="both"/>
        <w:rPr>
          <w:rFonts w:ascii="Times New Roman" w:eastAsia="Symbol" w:hAnsi="Times New Roman" w:cs="Times New Roman"/>
          <w:b/>
          <w:bCs/>
          <w:noProof/>
          <w:color w:val="auto"/>
          <w:lang w:val="en-US"/>
        </w:rPr>
      </w:pPr>
      <w:bookmarkStart w:id="6" w:name="_Toc154962988"/>
      <w:r w:rsidRPr="007D73CD">
        <w:rPr>
          <w:rFonts w:ascii="Times New Roman" w:eastAsia="Symbol" w:hAnsi="Times New Roman" w:cs="Times New Roman"/>
          <w:b/>
          <w:bCs/>
          <w:noProof/>
          <w:color w:val="auto"/>
          <w:lang w:val="en-US"/>
        </w:rPr>
        <w:lastRenderedPageBreak/>
        <w:t>2.</w:t>
      </w:r>
      <w:r w:rsidR="009C69A5">
        <w:rPr>
          <w:rFonts w:ascii="Times New Roman" w:eastAsia="Symbol" w:hAnsi="Times New Roman" w:cs="Times New Roman"/>
          <w:b/>
          <w:bCs/>
          <w:noProof/>
          <w:color w:val="auto"/>
          <w:lang w:val="en-US"/>
        </w:rPr>
        <w:t>6</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SEQUENCE DIAGRAM</w:t>
      </w:r>
      <w:r w:rsidR="009C69A5">
        <w:rPr>
          <w:rFonts w:ascii="Times New Roman" w:eastAsia="Symbol" w:hAnsi="Times New Roman" w:cs="Times New Roman"/>
          <w:b/>
          <w:bCs/>
          <w:noProof/>
          <w:color w:val="auto"/>
          <w:lang w:val="en-US"/>
        </w:rPr>
        <w:t>S</w:t>
      </w:r>
      <w:bookmarkEnd w:id="6"/>
    </w:p>
    <w:p w14:paraId="0DEA2284" w14:textId="38A95064" w:rsidR="00B26A77" w:rsidRPr="00604366" w:rsidRDefault="00B26A77" w:rsidP="00604366">
      <w:pPr>
        <w:pStyle w:val="Balk2"/>
        <w:jc w:val="both"/>
        <w:rPr>
          <w:rFonts w:ascii="Times New Roman" w:eastAsia="Symbol" w:hAnsi="Times New Roman" w:cs="Times New Roman"/>
          <w:b/>
          <w:bCs/>
          <w:noProof/>
          <w:color w:val="auto"/>
          <w:lang w:val="en-US"/>
        </w:rPr>
      </w:pPr>
    </w:p>
    <w:p w14:paraId="10AE42C5" w14:textId="628F2523" w:rsidR="00B26A77" w:rsidRDefault="00D86BB5" w:rsidP="009F7842">
      <w:pPr>
        <w:jc w:val="both"/>
        <w:rPr>
          <w:rFonts w:eastAsia="Symbol"/>
          <w:lang w:val="en-US"/>
        </w:rPr>
      </w:pPr>
      <w:r>
        <w:rPr>
          <w:rFonts w:eastAsia="Symbol"/>
          <w:noProof/>
          <w:lang w:val="en-US" w:eastAsia="en-US"/>
        </w:rPr>
        <w:drawing>
          <wp:inline distT="0" distB="0" distL="0" distR="0" wp14:anchorId="134803F9" wp14:editId="4316F3AE">
            <wp:extent cx="5391150" cy="2352675"/>
            <wp:effectExtent l="0" t="0" r="0" b="9525"/>
            <wp:docPr id="1098641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2352675"/>
                    </a:xfrm>
                    <a:prstGeom prst="rect">
                      <a:avLst/>
                    </a:prstGeom>
                    <a:noFill/>
                    <a:ln>
                      <a:noFill/>
                    </a:ln>
                  </pic:spPr>
                </pic:pic>
              </a:graphicData>
            </a:graphic>
          </wp:inline>
        </w:drawing>
      </w:r>
    </w:p>
    <w:p w14:paraId="4E479DE1" w14:textId="77777777" w:rsidR="00D86BB5" w:rsidRDefault="00D86BB5" w:rsidP="009F7842">
      <w:pPr>
        <w:jc w:val="both"/>
        <w:rPr>
          <w:rFonts w:eastAsia="Symbol"/>
          <w:lang w:val="en-US"/>
        </w:rPr>
      </w:pPr>
    </w:p>
    <w:p w14:paraId="6F4C4A64" w14:textId="77777777" w:rsidR="007E1EA2" w:rsidRPr="00B26A77" w:rsidRDefault="007E1EA2" w:rsidP="009F7842">
      <w:pPr>
        <w:jc w:val="both"/>
        <w:rPr>
          <w:rFonts w:eastAsia="Symbol"/>
          <w:lang w:val="en-US"/>
        </w:rPr>
      </w:pPr>
    </w:p>
    <w:p w14:paraId="4560C974" w14:textId="77777777" w:rsidR="00DD532D" w:rsidRDefault="00DD532D" w:rsidP="009F7842">
      <w:pPr>
        <w:pStyle w:val="Balk2"/>
        <w:jc w:val="both"/>
        <w:rPr>
          <w:rFonts w:ascii="Times New Roman" w:eastAsia="Symbol" w:hAnsi="Times New Roman" w:cs="Times New Roman"/>
          <w:b/>
          <w:bCs/>
          <w:noProof/>
          <w:color w:val="auto"/>
          <w:lang w:val="en-US"/>
        </w:rPr>
      </w:pPr>
    </w:p>
    <w:p w14:paraId="0F8CBDC5" w14:textId="78AAA3F4" w:rsidR="00B26A77" w:rsidRDefault="00B26A77" w:rsidP="009F7842">
      <w:pPr>
        <w:pStyle w:val="Balk2"/>
        <w:jc w:val="both"/>
        <w:rPr>
          <w:rFonts w:ascii="Times New Roman" w:eastAsia="Symbol" w:hAnsi="Times New Roman" w:cs="Times New Roman"/>
          <w:b/>
          <w:bCs/>
          <w:noProof/>
          <w:color w:val="auto"/>
          <w:lang w:val="en-US"/>
        </w:rPr>
      </w:pPr>
      <w:bookmarkStart w:id="7" w:name="_Toc154962989"/>
      <w:r w:rsidRPr="007D73CD">
        <w:rPr>
          <w:rFonts w:ascii="Times New Roman" w:eastAsia="Symbol" w:hAnsi="Times New Roman" w:cs="Times New Roman"/>
          <w:b/>
          <w:bCs/>
          <w:noProof/>
          <w:color w:val="auto"/>
          <w:lang w:val="en-US"/>
        </w:rPr>
        <w:t>2.</w:t>
      </w:r>
      <w:r w:rsidR="009C69A5">
        <w:rPr>
          <w:rFonts w:ascii="Times New Roman" w:eastAsia="Symbol" w:hAnsi="Times New Roman" w:cs="Times New Roman"/>
          <w:b/>
          <w:bCs/>
          <w:noProof/>
          <w:color w:val="auto"/>
          <w:lang w:val="en-US"/>
        </w:rPr>
        <w:t>7</w:t>
      </w:r>
      <w:r w:rsidRPr="007D73CD">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 xml:space="preserve"> </w:t>
      </w:r>
      <w:r w:rsidRPr="007D73CD">
        <w:rPr>
          <w:rFonts w:ascii="Times New Roman" w:eastAsia="Symbol" w:hAnsi="Times New Roman" w:cs="Times New Roman"/>
          <w:b/>
          <w:bCs/>
          <w:noProof/>
          <w:color w:val="auto"/>
          <w:lang w:val="en-US"/>
        </w:rPr>
        <w:t xml:space="preserve"> </w:t>
      </w:r>
      <w:r>
        <w:rPr>
          <w:rFonts w:ascii="Times New Roman" w:eastAsia="Symbol" w:hAnsi="Times New Roman" w:cs="Times New Roman"/>
          <w:b/>
          <w:bCs/>
          <w:noProof/>
          <w:color w:val="auto"/>
          <w:lang w:val="en-US"/>
        </w:rPr>
        <w:t>USER INTERFACE (UI) MOCKUPS</w:t>
      </w:r>
      <w:bookmarkEnd w:id="7"/>
    </w:p>
    <w:p w14:paraId="6D4A3392" w14:textId="3A969AA4" w:rsidR="00E61148" w:rsidRDefault="0003227D" w:rsidP="009F7842">
      <w:pPr>
        <w:jc w:val="both"/>
        <w:rPr>
          <w:noProof/>
          <w:lang w:val="en-US"/>
        </w:rPr>
      </w:pPr>
      <w:r w:rsidRPr="009C69A5">
        <w:rPr>
          <w:noProof/>
          <w:highlight w:val="yellow"/>
          <w:lang w:val="en-US"/>
        </w:rPr>
        <w:t xml:space="preserve">Create the user interface mockups for your project. </w:t>
      </w:r>
      <w:r w:rsidR="00610021" w:rsidRPr="00610021">
        <w:rPr>
          <w:noProof/>
          <w:highlight w:val="yellow"/>
          <w:lang w:val="en-US"/>
        </w:rPr>
        <w:t xml:space="preserve">You might use </w:t>
      </w:r>
      <w:hyperlink r:id="rId20" w:history="1">
        <w:r w:rsidR="00610021" w:rsidRPr="00610021">
          <w:rPr>
            <w:rStyle w:val="Kpr"/>
            <w:noProof/>
            <w:highlight w:val="yellow"/>
            <w:lang w:val="en-US"/>
          </w:rPr>
          <w:t>https://balsamiq.com/</w:t>
        </w:r>
      </w:hyperlink>
      <w:r w:rsidR="00610021" w:rsidRPr="00610021">
        <w:rPr>
          <w:noProof/>
          <w:highlight w:val="yellow"/>
          <w:lang w:val="en-US"/>
        </w:rPr>
        <w:t xml:space="preserve"> for it.</w:t>
      </w:r>
      <w:r w:rsidR="009C69A5" w:rsidRPr="009C69A5">
        <w:rPr>
          <w:noProof/>
          <w:highlight w:val="yellow"/>
          <w:lang w:val="en-US"/>
        </w:rPr>
        <w:t xml:space="preserve"> If not,even pictures of hand drawings are fine.</w:t>
      </w:r>
    </w:p>
    <w:p w14:paraId="4BD850E5" w14:textId="77777777" w:rsidR="009C69A5" w:rsidRDefault="009C69A5" w:rsidP="009F7842">
      <w:pPr>
        <w:jc w:val="both"/>
        <w:rPr>
          <w:noProof/>
          <w:lang w:val="en-US"/>
        </w:rPr>
      </w:pPr>
    </w:p>
    <w:p w14:paraId="701B053E" w14:textId="5D777E7C" w:rsidR="009C69A5" w:rsidRDefault="009C69A5" w:rsidP="009C69A5">
      <w:pPr>
        <w:pStyle w:val="Balk2"/>
        <w:jc w:val="both"/>
        <w:rPr>
          <w:rFonts w:ascii="Times New Roman" w:eastAsia="Symbol" w:hAnsi="Times New Roman" w:cs="Times New Roman"/>
          <w:b/>
          <w:bCs/>
          <w:noProof/>
          <w:color w:val="auto"/>
          <w:lang w:val="en-US"/>
        </w:rPr>
      </w:pPr>
      <w:bookmarkStart w:id="8" w:name="_Toc154962990"/>
      <w:r>
        <w:rPr>
          <w:rFonts w:ascii="Times New Roman" w:eastAsia="Symbol" w:hAnsi="Times New Roman" w:cs="Times New Roman"/>
          <w:b/>
          <w:bCs/>
          <w:noProof/>
          <w:color w:val="auto"/>
          <w:lang w:val="en-US"/>
        </w:rPr>
        <w:t>2.8.</w:t>
      </w:r>
      <w:r w:rsidRPr="009C69A5">
        <w:rPr>
          <w:rFonts w:ascii="Times New Roman" w:eastAsia="Symbol" w:hAnsi="Times New Roman" w:cs="Times New Roman"/>
          <w:b/>
          <w:bCs/>
          <w:noProof/>
          <w:color w:val="auto"/>
          <w:lang w:val="en-US"/>
        </w:rPr>
        <w:t xml:space="preserve"> D</w:t>
      </w:r>
      <w:r>
        <w:rPr>
          <w:rFonts w:ascii="Times New Roman" w:eastAsia="Symbol" w:hAnsi="Times New Roman" w:cs="Times New Roman"/>
          <w:b/>
          <w:bCs/>
          <w:noProof/>
          <w:color w:val="auto"/>
          <w:lang w:val="en-US"/>
        </w:rPr>
        <w:t xml:space="preserve">ATA </w:t>
      </w:r>
      <w:r w:rsidRPr="009C69A5">
        <w:rPr>
          <w:rFonts w:ascii="Times New Roman" w:eastAsia="Symbol" w:hAnsi="Times New Roman" w:cs="Times New Roman"/>
          <w:b/>
          <w:bCs/>
          <w:noProof/>
          <w:color w:val="auto"/>
          <w:lang w:val="en-US"/>
        </w:rPr>
        <w:t>D</w:t>
      </w:r>
      <w:r>
        <w:rPr>
          <w:rFonts w:ascii="Times New Roman" w:eastAsia="Symbol" w:hAnsi="Times New Roman" w:cs="Times New Roman"/>
          <w:b/>
          <w:bCs/>
          <w:noProof/>
          <w:color w:val="auto"/>
          <w:lang w:val="en-US"/>
        </w:rPr>
        <w:t>ESIGN</w:t>
      </w:r>
      <w:bookmarkEnd w:id="8"/>
    </w:p>
    <w:p w14:paraId="4930B725" w14:textId="77777777" w:rsidR="00DE0058" w:rsidRPr="00DE0058" w:rsidRDefault="00DE0058" w:rsidP="00DE0058">
      <w:pPr>
        <w:rPr>
          <w:rFonts w:eastAsia="Symbol"/>
          <w:lang w:val="en-US"/>
        </w:rPr>
      </w:pPr>
    </w:p>
    <w:p w14:paraId="2E1CD354" w14:textId="77777777" w:rsidR="00DE0058" w:rsidRPr="00DE0058" w:rsidRDefault="00DE0058" w:rsidP="00DE0058">
      <w:pPr>
        <w:rPr>
          <w:rFonts w:eastAsia="Symbol" w:cs="Symbol"/>
          <w:bCs/>
          <w:noProof/>
          <w:lang w:val="en-US"/>
        </w:rPr>
      </w:pPr>
      <w:r w:rsidRPr="00DE0058">
        <w:rPr>
          <w:rFonts w:eastAsia="Symbol" w:cs="Symbol"/>
          <w:bCs/>
          <w:noProof/>
          <w:lang w:val="en-US"/>
        </w:rPr>
        <w:t>Panel:</w:t>
      </w:r>
    </w:p>
    <w:p w14:paraId="22E41868" w14:textId="77777777" w:rsidR="00DE0058" w:rsidRPr="00DE0058" w:rsidRDefault="00DE0058" w:rsidP="00DE0058">
      <w:pPr>
        <w:rPr>
          <w:rFonts w:eastAsia="Symbol" w:cs="Symbol"/>
          <w:bCs/>
          <w:noProof/>
          <w:lang w:val="en-US"/>
        </w:rPr>
      </w:pPr>
    </w:p>
    <w:p w14:paraId="23890DEC" w14:textId="77777777" w:rsidR="00DE0058" w:rsidRPr="00DE0058" w:rsidRDefault="00DE0058" w:rsidP="00DE0058">
      <w:pPr>
        <w:pStyle w:val="ListeParagraf"/>
        <w:numPr>
          <w:ilvl w:val="0"/>
          <w:numId w:val="11"/>
        </w:numPr>
        <w:rPr>
          <w:rFonts w:eastAsia="Symbol" w:cs="Symbol"/>
          <w:bCs/>
          <w:noProof/>
          <w:lang w:val="en-US"/>
        </w:rPr>
      </w:pPr>
      <w:r w:rsidRPr="00DE0058">
        <w:rPr>
          <w:rFonts w:eastAsia="Symbol" w:cs="Symbol"/>
          <w:bCs/>
          <w:noProof/>
          <w:lang w:val="en-US"/>
        </w:rPr>
        <w:t>panel_id: Unique identifier for the solar panel</w:t>
      </w:r>
    </w:p>
    <w:p w14:paraId="5BE7DCCA" w14:textId="77777777" w:rsidR="00DE0058" w:rsidRPr="00DE0058" w:rsidRDefault="00DE0058" w:rsidP="00DE0058">
      <w:pPr>
        <w:pStyle w:val="ListeParagraf"/>
        <w:numPr>
          <w:ilvl w:val="0"/>
          <w:numId w:val="11"/>
        </w:numPr>
        <w:rPr>
          <w:rFonts w:eastAsia="Symbol" w:cs="Symbol"/>
          <w:bCs/>
          <w:noProof/>
          <w:lang w:val="en-US"/>
        </w:rPr>
      </w:pPr>
      <w:r w:rsidRPr="00DE0058">
        <w:rPr>
          <w:rFonts w:eastAsia="Symbol" w:cs="Symbol"/>
          <w:bCs/>
          <w:noProof/>
          <w:lang w:val="en-US"/>
        </w:rPr>
        <w:t>model: Model name of the solar panel</w:t>
      </w:r>
    </w:p>
    <w:p w14:paraId="690E2B37" w14:textId="77777777" w:rsidR="00DE0058" w:rsidRPr="00DE0058" w:rsidRDefault="00DE0058" w:rsidP="00DE0058">
      <w:pPr>
        <w:pStyle w:val="ListeParagraf"/>
        <w:numPr>
          <w:ilvl w:val="0"/>
          <w:numId w:val="11"/>
        </w:numPr>
        <w:rPr>
          <w:rFonts w:eastAsia="Symbol" w:cs="Symbol"/>
          <w:bCs/>
          <w:noProof/>
          <w:lang w:val="en-US"/>
        </w:rPr>
      </w:pPr>
      <w:r w:rsidRPr="00DE0058">
        <w:rPr>
          <w:rFonts w:eastAsia="Symbol" w:cs="Symbol"/>
          <w:bCs/>
          <w:noProof/>
          <w:lang w:val="en-US"/>
        </w:rPr>
        <w:t>installation_date: Date the panel was installed</w:t>
      </w:r>
    </w:p>
    <w:p w14:paraId="5F9CC428" w14:textId="77777777" w:rsidR="00DE0058" w:rsidRPr="00DE0058" w:rsidRDefault="00DE0058" w:rsidP="00DE0058">
      <w:pPr>
        <w:pStyle w:val="ListeParagraf"/>
        <w:numPr>
          <w:ilvl w:val="0"/>
          <w:numId w:val="11"/>
        </w:numPr>
        <w:rPr>
          <w:rFonts w:eastAsia="Symbol" w:cs="Symbol"/>
          <w:bCs/>
          <w:noProof/>
          <w:lang w:val="en-US"/>
        </w:rPr>
      </w:pPr>
      <w:r w:rsidRPr="00DE0058">
        <w:rPr>
          <w:rFonts w:eastAsia="Symbol" w:cs="Symbol"/>
          <w:bCs/>
          <w:noProof/>
          <w:lang w:val="en-US"/>
        </w:rPr>
        <w:t>location: Coordinates or description of the panel's location</w:t>
      </w:r>
    </w:p>
    <w:p w14:paraId="1C1E10F2" w14:textId="77777777" w:rsidR="00DE0058" w:rsidRPr="00DE0058" w:rsidRDefault="00DE0058" w:rsidP="00DE0058">
      <w:pPr>
        <w:pStyle w:val="ListeParagraf"/>
        <w:numPr>
          <w:ilvl w:val="0"/>
          <w:numId w:val="11"/>
        </w:numPr>
        <w:rPr>
          <w:rFonts w:eastAsia="Symbol" w:cs="Symbol"/>
          <w:bCs/>
          <w:noProof/>
          <w:lang w:val="en-US"/>
        </w:rPr>
      </w:pPr>
      <w:r w:rsidRPr="00DE0058">
        <w:rPr>
          <w:rFonts w:eastAsia="Symbol" w:cs="Symbol"/>
          <w:bCs/>
          <w:noProof/>
          <w:lang w:val="en-US"/>
        </w:rPr>
        <w:t>other_metadata: Additional relevant information about the panel</w:t>
      </w:r>
    </w:p>
    <w:p w14:paraId="681C48C5" w14:textId="77777777" w:rsidR="00DE0058" w:rsidRPr="00DE0058" w:rsidRDefault="00DE0058" w:rsidP="00DE0058">
      <w:pPr>
        <w:rPr>
          <w:rFonts w:eastAsia="Symbol" w:cs="Symbol"/>
          <w:bCs/>
          <w:noProof/>
          <w:lang w:val="en-US"/>
        </w:rPr>
      </w:pPr>
    </w:p>
    <w:p w14:paraId="487CC24B" w14:textId="77777777" w:rsidR="00DE0058" w:rsidRPr="00DE0058" w:rsidRDefault="00DE0058" w:rsidP="00DE0058">
      <w:pPr>
        <w:rPr>
          <w:rFonts w:eastAsia="Symbol" w:cs="Symbol"/>
          <w:bCs/>
          <w:noProof/>
          <w:lang w:val="en-US"/>
        </w:rPr>
      </w:pPr>
      <w:r w:rsidRPr="00DE0058">
        <w:rPr>
          <w:rFonts w:eastAsia="Symbol" w:cs="Symbol"/>
          <w:bCs/>
          <w:noProof/>
          <w:lang w:val="en-US"/>
        </w:rPr>
        <w:t>Image:</w:t>
      </w:r>
    </w:p>
    <w:p w14:paraId="7536A1CB" w14:textId="77777777" w:rsidR="00DE0058" w:rsidRPr="00DE0058" w:rsidRDefault="00DE0058" w:rsidP="00DE0058">
      <w:pPr>
        <w:rPr>
          <w:rFonts w:eastAsia="Symbol" w:cs="Symbol"/>
          <w:bCs/>
          <w:noProof/>
          <w:lang w:val="en-US"/>
        </w:rPr>
      </w:pPr>
    </w:p>
    <w:p w14:paraId="4BE9CDD3" w14:textId="77777777" w:rsidR="00DE0058" w:rsidRPr="00DE0058" w:rsidRDefault="00DE0058" w:rsidP="00DE0058">
      <w:pPr>
        <w:pStyle w:val="ListeParagraf"/>
        <w:numPr>
          <w:ilvl w:val="0"/>
          <w:numId w:val="12"/>
        </w:numPr>
        <w:rPr>
          <w:rFonts w:eastAsia="Symbol" w:cs="Symbol"/>
          <w:bCs/>
          <w:noProof/>
          <w:lang w:val="en-US"/>
        </w:rPr>
      </w:pPr>
      <w:r w:rsidRPr="00DE0058">
        <w:rPr>
          <w:rFonts w:eastAsia="Symbol" w:cs="Symbol"/>
          <w:bCs/>
          <w:noProof/>
          <w:lang w:val="en-US"/>
        </w:rPr>
        <w:t>image_id: Unique identifier for the thermal image</w:t>
      </w:r>
    </w:p>
    <w:p w14:paraId="6389F2D7" w14:textId="77777777" w:rsidR="00DE0058" w:rsidRPr="00DE0058" w:rsidRDefault="00DE0058" w:rsidP="00DE0058">
      <w:pPr>
        <w:pStyle w:val="ListeParagraf"/>
        <w:numPr>
          <w:ilvl w:val="0"/>
          <w:numId w:val="12"/>
        </w:numPr>
        <w:rPr>
          <w:rFonts w:eastAsia="Symbol" w:cs="Symbol"/>
          <w:bCs/>
          <w:noProof/>
          <w:lang w:val="en-US"/>
        </w:rPr>
      </w:pPr>
      <w:r w:rsidRPr="00DE0058">
        <w:rPr>
          <w:rFonts w:eastAsia="Symbol" w:cs="Symbol"/>
          <w:bCs/>
          <w:noProof/>
          <w:lang w:val="en-US"/>
        </w:rPr>
        <w:t>panel_id: Foreign key referencing the Panel table</w:t>
      </w:r>
    </w:p>
    <w:p w14:paraId="3E35FE1E" w14:textId="77777777" w:rsidR="00DE0058" w:rsidRPr="00DE0058" w:rsidRDefault="00DE0058" w:rsidP="00DE0058">
      <w:pPr>
        <w:pStyle w:val="ListeParagraf"/>
        <w:numPr>
          <w:ilvl w:val="0"/>
          <w:numId w:val="12"/>
        </w:numPr>
        <w:rPr>
          <w:rFonts w:eastAsia="Symbol" w:cs="Symbol"/>
          <w:bCs/>
          <w:noProof/>
          <w:lang w:val="en-US"/>
        </w:rPr>
      </w:pPr>
      <w:r w:rsidRPr="00DE0058">
        <w:rPr>
          <w:rFonts w:eastAsia="Symbol" w:cs="Symbol"/>
          <w:bCs/>
          <w:noProof/>
          <w:lang w:val="en-US"/>
        </w:rPr>
        <w:t>capture_time: Timestamp of when the image was captured</w:t>
      </w:r>
    </w:p>
    <w:p w14:paraId="3862A0D6" w14:textId="77777777" w:rsidR="00DE0058" w:rsidRPr="00DE0058" w:rsidRDefault="00DE0058" w:rsidP="00DE0058">
      <w:pPr>
        <w:pStyle w:val="ListeParagraf"/>
        <w:numPr>
          <w:ilvl w:val="0"/>
          <w:numId w:val="12"/>
        </w:numPr>
        <w:rPr>
          <w:rFonts w:eastAsia="Symbol" w:cs="Symbol"/>
          <w:bCs/>
          <w:noProof/>
          <w:lang w:val="en-US"/>
        </w:rPr>
      </w:pPr>
      <w:r w:rsidRPr="00DE0058">
        <w:rPr>
          <w:rFonts w:eastAsia="Symbol" w:cs="Symbol"/>
          <w:bCs/>
          <w:noProof/>
          <w:lang w:val="en-US"/>
        </w:rPr>
        <w:t>raw_image_data: Raw data from the thermal camera (optional)</w:t>
      </w:r>
    </w:p>
    <w:p w14:paraId="3AC106B6" w14:textId="77777777" w:rsidR="00DE0058" w:rsidRPr="00DE0058" w:rsidRDefault="00DE0058" w:rsidP="00DE0058">
      <w:pPr>
        <w:pStyle w:val="ListeParagraf"/>
        <w:numPr>
          <w:ilvl w:val="0"/>
          <w:numId w:val="12"/>
        </w:numPr>
        <w:rPr>
          <w:rFonts w:eastAsia="Symbol" w:cs="Symbol"/>
          <w:bCs/>
          <w:noProof/>
          <w:lang w:val="en-US"/>
        </w:rPr>
      </w:pPr>
      <w:r w:rsidRPr="00DE0058">
        <w:rPr>
          <w:rFonts w:eastAsia="Symbol" w:cs="Symbol"/>
          <w:bCs/>
          <w:noProof/>
          <w:lang w:val="en-US"/>
        </w:rPr>
        <w:t>processed_image_data: Processed image data after pre-processing (optional)</w:t>
      </w:r>
    </w:p>
    <w:p w14:paraId="5417B176" w14:textId="77777777" w:rsidR="00DE0058" w:rsidRDefault="00DE0058" w:rsidP="00DE0058">
      <w:pPr>
        <w:rPr>
          <w:rFonts w:eastAsia="Symbol" w:cs="Symbol"/>
          <w:bCs/>
          <w:noProof/>
          <w:lang w:val="en-US"/>
        </w:rPr>
      </w:pPr>
    </w:p>
    <w:p w14:paraId="1A2B4D36" w14:textId="427315CA" w:rsidR="00DE0058" w:rsidRPr="00DE0058" w:rsidRDefault="00DE0058" w:rsidP="00DE0058">
      <w:pPr>
        <w:rPr>
          <w:rFonts w:eastAsia="Symbol" w:cs="Symbol"/>
          <w:bCs/>
          <w:noProof/>
          <w:lang w:val="en-US"/>
        </w:rPr>
      </w:pPr>
      <w:r w:rsidRPr="00DE0058">
        <w:rPr>
          <w:rFonts w:eastAsia="Symbol" w:cs="Symbol"/>
          <w:bCs/>
          <w:noProof/>
          <w:lang w:val="en-US"/>
        </w:rPr>
        <w:t>Analysis:</w:t>
      </w:r>
    </w:p>
    <w:p w14:paraId="0A3DC2F9" w14:textId="77777777" w:rsidR="00DE0058" w:rsidRPr="00DE0058" w:rsidRDefault="00DE0058" w:rsidP="00DE0058">
      <w:pPr>
        <w:rPr>
          <w:rFonts w:eastAsia="Symbol" w:cs="Symbol"/>
          <w:bCs/>
          <w:noProof/>
          <w:lang w:val="en-US"/>
        </w:rPr>
      </w:pPr>
    </w:p>
    <w:p w14:paraId="7E6D8054" w14:textId="77777777" w:rsidR="00DE0058" w:rsidRPr="00DE0058" w:rsidRDefault="00DE0058" w:rsidP="00DE0058">
      <w:pPr>
        <w:pStyle w:val="ListeParagraf"/>
        <w:numPr>
          <w:ilvl w:val="0"/>
          <w:numId w:val="13"/>
        </w:numPr>
        <w:rPr>
          <w:rFonts w:eastAsia="Symbol" w:cs="Symbol"/>
          <w:bCs/>
          <w:noProof/>
          <w:lang w:val="en-US"/>
        </w:rPr>
      </w:pPr>
      <w:r w:rsidRPr="00DE0058">
        <w:rPr>
          <w:rFonts w:eastAsia="Symbol" w:cs="Symbol"/>
          <w:bCs/>
          <w:noProof/>
          <w:lang w:val="en-US"/>
        </w:rPr>
        <w:t>analysis_id: Unique identifier for the analysis</w:t>
      </w:r>
    </w:p>
    <w:p w14:paraId="49E1075B" w14:textId="77777777" w:rsidR="00DE0058" w:rsidRPr="00DE0058" w:rsidRDefault="00DE0058" w:rsidP="00DE0058">
      <w:pPr>
        <w:pStyle w:val="ListeParagraf"/>
        <w:numPr>
          <w:ilvl w:val="0"/>
          <w:numId w:val="13"/>
        </w:numPr>
        <w:rPr>
          <w:rFonts w:eastAsia="Symbol" w:cs="Symbol"/>
          <w:bCs/>
          <w:noProof/>
          <w:lang w:val="en-US"/>
        </w:rPr>
      </w:pPr>
      <w:r w:rsidRPr="00DE0058">
        <w:rPr>
          <w:rFonts w:eastAsia="Symbol" w:cs="Symbol"/>
          <w:bCs/>
          <w:noProof/>
          <w:lang w:val="en-US"/>
        </w:rPr>
        <w:t>image_id: Foreign key referencing the Image table</w:t>
      </w:r>
    </w:p>
    <w:p w14:paraId="58E41D07" w14:textId="77777777" w:rsidR="00DE0058" w:rsidRPr="00DE0058" w:rsidRDefault="00DE0058" w:rsidP="00DE0058">
      <w:pPr>
        <w:pStyle w:val="ListeParagraf"/>
        <w:numPr>
          <w:ilvl w:val="0"/>
          <w:numId w:val="13"/>
        </w:numPr>
        <w:rPr>
          <w:rFonts w:eastAsia="Symbol" w:cs="Symbol"/>
          <w:bCs/>
          <w:noProof/>
          <w:lang w:val="en-US"/>
        </w:rPr>
      </w:pPr>
      <w:r w:rsidRPr="00DE0058">
        <w:rPr>
          <w:rFonts w:eastAsia="Symbol" w:cs="Symbol"/>
          <w:bCs/>
          <w:noProof/>
          <w:lang w:val="en-US"/>
        </w:rPr>
        <w:t>hotspot_count: Number of detected hotspots</w:t>
      </w:r>
    </w:p>
    <w:p w14:paraId="423A6FC2" w14:textId="77777777" w:rsidR="00DE0058" w:rsidRPr="00DE0058" w:rsidRDefault="00DE0058" w:rsidP="00DE0058">
      <w:pPr>
        <w:pStyle w:val="ListeParagraf"/>
        <w:numPr>
          <w:ilvl w:val="0"/>
          <w:numId w:val="13"/>
        </w:numPr>
        <w:rPr>
          <w:rFonts w:eastAsia="Symbol" w:cs="Symbol"/>
          <w:bCs/>
          <w:noProof/>
          <w:lang w:val="en-US"/>
        </w:rPr>
      </w:pPr>
      <w:r w:rsidRPr="00DE0058">
        <w:rPr>
          <w:rFonts w:eastAsia="Symbol" w:cs="Symbol"/>
          <w:bCs/>
          <w:noProof/>
          <w:lang w:val="en-US"/>
        </w:rPr>
        <w:t>average_temperature: Average temperature of the panel</w:t>
      </w:r>
    </w:p>
    <w:p w14:paraId="56DE33A0" w14:textId="77777777" w:rsidR="00DE0058" w:rsidRPr="00DE0058" w:rsidRDefault="00DE0058" w:rsidP="00DE0058">
      <w:pPr>
        <w:pStyle w:val="ListeParagraf"/>
        <w:numPr>
          <w:ilvl w:val="0"/>
          <w:numId w:val="13"/>
        </w:numPr>
        <w:rPr>
          <w:rFonts w:eastAsia="Symbol" w:cs="Symbol"/>
          <w:bCs/>
          <w:noProof/>
          <w:lang w:val="en-US"/>
        </w:rPr>
      </w:pPr>
      <w:r w:rsidRPr="00DE0058">
        <w:rPr>
          <w:rFonts w:eastAsia="Symbol" w:cs="Symbol"/>
          <w:bCs/>
          <w:noProof/>
          <w:lang w:val="en-US"/>
        </w:rPr>
        <w:t>maximum_temperature: Maximum temperature recorded on the panel</w:t>
      </w:r>
    </w:p>
    <w:p w14:paraId="256F6C46" w14:textId="77777777" w:rsidR="00DE0058" w:rsidRDefault="00DE0058" w:rsidP="00DE0058">
      <w:pPr>
        <w:pStyle w:val="ListeParagraf"/>
        <w:numPr>
          <w:ilvl w:val="0"/>
          <w:numId w:val="13"/>
        </w:numPr>
        <w:rPr>
          <w:rFonts w:eastAsia="Symbol" w:cs="Symbol"/>
          <w:bCs/>
          <w:noProof/>
          <w:lang w:val="en-US"/>
        </w:rPr>
      </w:pPr>
      <w:r w:rsidRPr="00DE0058">
        <w:rPr>
          <w:rFonts w:eastAsia="Symbol" w:cs="Symbol"/>
          <w:bCs/>
          <w:noProof/>
          <w:lang w:val="en-US"/>
        </w:rPr>
        <w:lastRenderedPageBreak/>
        <w:t>defect_data: Array of detected defects (see Defect structure)</w:t>
      </w:r>
    </w:p>
    <w:p w14:paraId="258EBFC4" w14:textId="77777777" w:rsidR="00DE0058" w:rsidRPr="00DE0058" w:rsidRDefault="00DE0058" w:rsidP="00DE0058">
      <w:pPr>
        <w:pStyle w:val="ListeParagraf"/>
        <w:rPr>
          <w:rFonts w:eastAsia="Symbol" w:cs="Symbol"/>
          <w:bCs/>
          <w:noProof/>
          <w:lang w:val="en-US"/>
        </w:rPr>
      </w:pPr>
    </w:p>
    <w:p w14:paraId="3E998987" w14:textId="77777777" w:rsidR="00DE0058" w:rsidRPr="00DE0058" w:rsidRDefault="00DE0058" w:rsidP="00DE0058">
      <w:pPr>
        <w:rPr>
          <w:rFonts w:eastAsia="Symbol" w:cs="Symbol"/>
          <w:bCs/>
          <w:noProof/>
          <w:lang w:val="en-US"/>
        </w:rPr>
      </w:pPr>
      <w:r w:rsidRPr="00DE0058">
        <w:rPr>
          <w:rFonts w:eastAsia="Symbol" w:cs="Symbol"/>
          <w:bCs/>
          <w:noProof/>
          <w:lang w:val="en-US"/>
        </w:rPr>
        <w:t>Defect:</w:t>
      </w:r>
    </w:p>
    <w:p w14:paraId="233DE08D" w14:textId="77777777" w:rsidR="00DE0058" w:rsidRPr="00DE0058" w:rsidRDefault="00DE0058" w:rsidP="00DE0058">
      <w:pPr>
        <w:rPr>
          <w:rFonts w:eastAsia="Symbol" w:cs="Symbol"/>
          <w:bCs/>
          <w:noProof/>
          <w:lang w:val="en-US"/>
        </w:rPr>
      </w:pPr>
    </w:p>
    <w:p w14:paraId="17DC5944" w14:textId="77777777" w:rsidR="00DE0058" w:rsidRPr="00DE0058" w:rsidRDefault="00DE0058" w:rsidP="00DE0058">
      <w:pPr>
        <w:pStyle w:val="ListeParagraf"/>
        <w:numPr>
          <w:ilvl w:val="0"/>
          <w:numId w:val="14"/>
        </w:numPr>
        <w:rPr>
          <w:rFonts w:eastAsia="Symbol" w:cs="Symbol"/>
          <w:bCs/>
          <w:noProof/>
          <w:lang w:val="en-US"/>
        </w:rPr>
      </w:pPr>
      <w:r w:rsidRPr="00DE0058">
        <w:rPr>
          <w:rFonts w:eastAsia="Symbol" w:cs="Symbol"/>
          <w:bCs/>
          <w:noProof/>
          <w:lang w:val="en-US"/>
        </w:rPr>
        <w:t>defect_id: Unique identifier for the defect</w:t>
      </w:r>
    </w:p>
    <w:p w14:paraId="7B594996" w14:textId="77777777" w:rsidR="00DE0058" w:rsidRPr="00DE0058" w:rsidRDefault="00DE0058" w:rsidP="00DE0058">
      <w:pPr>
        <w:pStyle w:val="ListeParagraf"/>
        <w:numPr>
          <w:ilvl w:val="0"/>
          <w:numId w:val="14"/>
        </w:numPr>
        <w:rPr>
          <w:rFonts w:eastAsia="Symbol" w:cs="Symbol"/>
          <w:bCs/>
          <w:noProof/>
          <w:lang w:val="en-US"/>
        </w:rPr>
      </w:pPr>
      <w:r w:rsidRPr="00DE0058">
        <w:rPr>
          <w:rFonts w:eastAsia="Symbol" w:cs="Symbol"/>
          <w:bCs/>
          <w:noProof/>
          <w:lang w:val="en-US"/>
        </w:rPr>
        <w:t>analysis_id: Foreign key referencing the Analysis table</w:t>
      </w:r>
    </w:p>
    <w:p w14:paraId="2B68EF10" w14:textId="77777777" w:rsidR="00DE0058" w:rsidRPr="00DE0058" w:rsidRDefault="00DE0058" w:rsidP="00DE0058">
      <w:pPr>
        <w:pStyle w:val="ListeParagraf"/>
        <w:numPr>
          <w:ilvl w:val="0"/>
          <w:numId w:val="14"/>
        </w:numPr>
        <w:rPr>
          <w:rFonts w:eastAsia="Symbol" w:cs="Symbol"/>
          <w:bCs/>
          <w:noProof/>
          <w:lang w:val="en-US"/>
        </w:rPr>
      </w:pPr>
      <w:r w:rsidRPr="00DE0058">
        <w:rPr>
          <w:rFonts w:eastAsia="Symbol" w:cs="Symbol"/>
          <w:bCs/>
          <w:noProof/>
          <w:lang w:val="en-US"/>
        </w:rPr>
        <w:t>type: Type of defect (e.g., hotspot, cracked cell, shading)</w:t>
      </w:r>
    </w:p>
    <w:p w14:paraId="73A7FE1E" w14:textId="77777777" w:rsidR="00DE0058" w:rsidRPr="00DE0058" w:rsidRDefault="00DE0058" w:rsidP="00DE0058">
      <w:pPr>
        <w:pStyle w:val="ListeParagraf"/>
        <w:numPr>
          <w:ilvl w:val="0"/>
          <w:numId w:val="14"/>
        </w:numPr>
        <w:rPr>
          <w:rFonts w:eastAsia="Symbol" w:cs="Symbol"/>
          <w:bCs/>
          <w:noProof/>
          <w:lang w:val="en-US"/>
        </w:rPr>
      </w:pPr>
      <w:r w:rsidRPr="00DE0058">
        <w:rPr>
          <w:rFonts w:eastAsia="Symbol" w:cs="Symbol"/>
          <w:bCs/>
          <w:noProof/>
          <w:lang w:val="en-US"/>
        </w:rPr>
        <w:t>location: Coordinates or description of the defect location on the image</w:t>
      </w:r>
    </w:p>
    <w:p w14:paraId="0ECCC5C7" w14:textId="77777777" w:rsidR="00DE0058" w:rsidRPr="00DE0058" w:rsidRDefault="00DE0058" w:rsidP="00DE0058">
      <w:pPr>
        <w:pStyle w:val="ListeParagraf"/>
        <w:numPr>
          <w:ilvl w:val="0"/>
          <w:numId w:val="14"/>
        </w:numPr>
        <w:rPr>
          <w:rFonts w:eastAsia="Symbol" w:cs="Symbol"/>
          <w:bCs/>
          <w:noProof/>
          <w:lang w:val="en-US"/>
        </w:rPr>
      </w:pPr>
      <w:r w:rsidRPr="00DE0058">
        <w:rPr>
          <w:rFonts w:eastAsia="Symbol" w:cs="Symbol"/>
          <w:bCs/>
          <w:noProof/>
          <w:lang w:val="en-US"/>
        </w:rPr>
        <w:t>severity: Severity level of the defect (e.g., low, medium, high)</w:t>
      </w:r>
    </w:p>
    <w:p w14:paraId="60CC26F4" w14:textId="77777777" w:rsidR="00DE0058" w:rsidRPr="00DE0058" w:rsidRDefault="00DE0058" w:rsidP="00DE0058">
      <w:pPr>
        <w:pStyle w:val="ListeParagraf"/>
        <w:numPr>
          <w:ilvl w:val="0"/>
          <w:numId w:val="14"/>
        </w:numPr>
        <w:rPr>
          <w:rFonts w:eastAsia="Symbol" w:cs="Symbol"/>
          <w:bCs/>
          <w:noProof/>
          <w:lang w:val="en-US"/>
        </w:rPr>
      </w:pPr>
      <w:r w:rsidRPr="00DE0058">
        <w:rPr>
          <w:rFonts w:eastAsia="Symbol" w:cs="Symbol"/>
          <w:bCs/>
          <w:noProof/>
          <w:lang w:val="en-US"/>
        </w:rPr>
        <w:t>temperature: Temperature measured at the defect location</w:t>
      </w:r>
    </w:p>
    <w:p w14:paraId="12FF394F" w14:textId="77777777" w:rsidR="00DE0058" w:rsidRPr="00DE0058" w:rsidRDefault="00DE0058" w:rsidP="00DE0058">
      <w:pPr>
        <w:pStyle w:val="ListeParagraf"/>
        <w:numPr>
          <w:ilvl w:val="0"/>
          <w:numId w:val="14"/>
        </w:numPr>
        <w:rPr>
          <w:rFonts w:eastAsia="Symbol" w:cs="Symbol"/>
          <w:bCs/>
          <w:noProof/>
          <w:lang w:val="en-US"/>
        </w:rPr>
      </w:pPr>
      <w:r w:rsidRPr="00DE0058">
        <w:rPr>
          <w:rFonts w:eastAsia="Symbol" w:cs="Symbol"/>
          <w:bCs/>
          <w:noProof/>
          <w:lang w:val="en-US"/>
        </w:rPr>
        <w:t>image_crop: Sub-image data focusing on the defect area (optional)</w:t>
      </w:r>
    </w:p>
    <w:p w14:paraId="1E41E686" w14:textId="77777777" w:rsidR="00DE0058" w:rsidRPr="00DE0058" w:rsidRDefault="00DE0058" w:rsidP="00DE0058">
      <w:pPr>
        <w:rPr>
          <w:rFonts w:eastAsia="Symbol" w:cs="Symbol"/>
          <w:bCs/>
          <w:noProof/>
          <w:lang w:val="en-US"/>
        </w:rPr>
      </w:pPr>
    </w:p>
    <w:p w14:paraId="644636EE" w14:textId="77777777" w:rsidR="00DE0058" w:rsidRPr="00DE0058" w:rsidRDefault="00DE0058" w:rsidP="00DE0058">
      <w:pPr>
        <w:rPr>
          <w:rFonts w:eastAsia="Symbol" w:cs="Symbol"/>
          <w:bCs/>
          <w:noProof/>
          <w:lang w:val="en-US"/>
        </w:rPr>
      </w:pPr>
      <w:r w:rsidRPr="00DE0058">
        <w:rPr>
          <w:rFonts w:eastAsia="Symbol" w:cs="Symbol"/>
          <w:bCs/>
          <w:noProof/>
          <w:lang w:val="en-US"/>
        </w:rPr>
        <w:t>Tables:</w:t>
      </w:r>
    </w:p>
    <w:p w14:paraId="74B6413E" w14:textId="77777777" w:rsidR="00DE0058" w:rsidRPr="00DE0058" w:rsidRDefault="00DE0058" w:rsidP="00DE0058">
      <w:pPr>
        <w:rPr>
          <w:rFonts w:eastAsia="Symbol" w:cs="Symbol"/>
          <w:bCs/>
          <w:noProof/>
          <w:lang w:val="en-US"/>
        </w:rPr>
      </w:pPr>
    </w:p>
    <w:p w14:paraId="0EF1E03C" w14:textId="77777777" w:rsidR="00DE0058" w:rsidRPr="00DE0058" w:rsidRDefault="00DE0058" w:rsidP="00DE0058">
      <w:pPr>
        <w:pStyle w:val="ListeParagraf"/>
        <w:numPr>
          <w:ilvl w:val="0"/>
          <w:numId w:val="15"/>
        </w:numPr>
        <w:rPr>
          <w:rFonts w:eastAsia="Symbol" w:cs="Symbol"/>
          <w:bCs/>
          <w:noProof/>
          <w:lang w:val="en-US"/>
        </w:rPr>
      </w:pPr>
      <w:r w:rsidRPr="00DE0058">
        <w:rPr>
          <w:rFonts w:eastAsia="Symbol" w:cs="Symbol"/>
          <w:bCs/>
          <w:noProof/>
          <w:lang w:val="en-US"/>
        </w:rPr>
        <w:t>Panels: Stores information about individual solar panels.</w:t>
      </w:r>
    </w:p>
    <w:p w14:paraId="7034293F" w14:textId="77777777" w:rsidR="00DE0058" w:rsidRPr="00DE0058" w:rsidRDefault="00DE0058" w:rsidP="00DE0058">
      <w:pPr>
        <w:pStyle w:val="ListeParagraf"/>
        <w:numPr>
          <w:ilvl w:val="0"/>
          <w:numId w:val="15"/>
        </w:numPr>
        <w:rPr>
          <w:rFonts w:eastAsia="Symbol" w:cs="Symbol"/>
          <w:bCs/>
          <w:noProof/>
          <w:lang w:val="en-US"/>
        </w:rPr>
      </w:pPr>
      <w:r w:rsidRPr="00DE0058">
        <w:rPr>
          <w:rFonts w:eastAsia="Symbol" w:cs="Symbol"/>
          <w:bCs/>
          <w:noProof/>
          <w:lang w:val="en-US"/>
        </w:rPr>
        <w:t>Images: Stores metadata and data about captured thermal images.</w:t>
      </w:r>
    </w:p>
    <w:p w14:paraId="1C1F52B8" w14:textId="77777777" w:rsidR="00DE0058" w:rsidRPr="00DE0058" w:rsidRDefault="00DE0058" w:rsidP="00DE0058">
      <w:pPr>
        <w:pStyle w:val="ListeParagraf"/>
        <w:numPr>
          <w:ilvl w:val="0"/>
          <w:numId w:val="15"/>
        </w:numPr>
        <w:rPr>
          <w:rFonts w:eastAsia="Symbol" w:cs="Symbol"/>
          <w:bCs/>
          <w:noProof/>
          <w:lang w:val="en-US"/>
        </w:rPr>
      </w:pPr>
      <w:r w:rsidRPr="00DE0058">
        <w:rPr>
          <w:rFonts w:eastAsia="Symbol" w:cs="Symbol"/>
          <w:bCs/>
          <w:noProof/>
          <w:lang w:val="en-US"/>
        </w:rPr>
        <w:t>Analyses: Stores results of processing each image, including detected hotspots and average/maximum temperatures.</w:t>
      </w:r>
    </w:p>
    <w:p w14:paraId="78B527D8" w14:textId="3DB7F0D2" w:rsidR="00DE0058" w:rsidRPr="00DE0058" w:rsidRDefault="00DE0058" w:rsidP="00DE0058">
      <w:pPr>
        <w:pStyle w:val="ListeParagraf"/>
        <w:numPr>
          <w:ilvl w:val="0"/>
          <w:numId w:val="15"/>
        </w:numPr>
        <w:rPr>
          <w:rFonts w:eastAsia="Symbol" w:cs="Symbol"/>
          <w:bCs/>
          <w:noProof/>
          <w:lang w:val="en-US"/>
        </w:rPr>
      </w:pPr>
      <w:r w:rsidRPr="00DE0058">
        <w:rPr>
          <w:rFonts w:eastAsia="Symbol" w:cs="Symbol"/>
          <w:bCs/>
          <w:noProof/>
          <w:lang w:val="en-US"/>
        </w:rPr>
        <w:t>Defects: Stores details of individual defects identified in each analysis.</w:t>
      </w:r>
    </w:p>
    <w:p w14:paraId="5EA2ACCA" w14:textId="77777777" w:rsidR="00DE0058" w:rsidRPr="00DE0058" w:rsidRDefault="00DE0058" w:rsidP="00DE0058">
      <w:pPr>
        <w:rPr>
          <w:rFonts w:eastAsia="Symbol" w:cs="Symbol"/>
          <w:bCs/>
          <w:noProof/>
          <w:lang w:val="en-US"/>
        </w:rPr>
      </w:pPr>
    </w:p>
    <w:p w14:paraId="58C682DA" w14:textId="77777777" w:rsidR="00DE0058" w:rsidRPr="00DE0058" w:rsidRDefault="00DE0058" w:rsidP="00DE0058">
      <w:pPr>
        <w:rPr>
          <w:rFonts w:eastAsia="Symbol" w:cs="Symbol"/>
          <w:bCs/>
          <w:noProof/>
          <w:lang w:val="en-US"/>
        </w:rPr>
      </w:pPr>
      <w:r w:rsidRPr="00DE0058">
        <w:rPr>
          <w:rFonts w:eastAsia="Symbol" w:cs="Symbol"/>
          <w:bCs/>
          <w:noProof/>
          <w:lang w:val="en-US"/>
        </w:rPr>
        <w:t>Relationships:</w:t>
      </w:r>
    </w:p>
    <w:p w14:paraId="5296C8ED" w14:textId="77777777" w:rsidR="00DE0058" w:rsidRPr="00DE0058" w:rsidRDefault="00DE0058" w:rsidP="00DE0058">
      <w:pPr>
        <w:rPr>
          <w:rFonts w:eastAsia="Symbol" w:cs="Symbol"/>
          <w:bCs/>
          <w:noProof/>
          <w:lang w:val="en-US"/>
        </w:rPr>
      </w:pPr>
    </w:p>
    <w:p w14:paraId="7DA6FCDE" w14:textId="77777777" w:rsidR="00DE0058" w:rsidRPr="00DE0058" w:rsidRDefault="00DE0058" w:rsidP="00DE0058">
      <w:pPr>
        <w:pStyle w:val="ListeParagraf"/>
        <w:numPr>
          <w:ilvl w:val="0"/>
          <w:numId w:val="16"/>
        </w:numPr>
        <w:rPr>
          <w:rFonts w:eastAsia="Symbol" w:cs="Symbol"/>
          <w:bCs/>
          <w:noProof/>
          <w:lang w:val="en-US"/>
        </w:rPr>
      </w:pPr>
      <w:r w:rsidRPr="00DE0058">
        <w:rPr>
          <w:rFonts w:eastAsia="Symbol" w:cs="Symbol"/>
          <w:bCs/>
          <w:noProof/>
          <w:lang w:val="en-US"/>
        </w:rPr>
        <w:t xml:space="preserve">One </w:t>
      </w:r>
      <w:r w:rsidRPr="00DE0058">
        <w:rPr>
          <w:rFonts w:eastAsia="Symbol" w:cs="Symbol"/>
          <w:b/>
          <w:noProof/>
          <w:lang w:val="en-US"/>
        </w:rPr>
        <w:t>Panel</w:t>
      </w:r>
      <w:r w:rsidRPr="00DE0058">
        <w:rPr>
          <w:rFonts w:eastAsia="Symbol" w:cs="Symbol"/>
          <w:bCs/>
          <w:noProof/>
          <w:lang w:val="en-US"/>
        </w:rPr>
        <w:t xml:space="preserve"> can have many </w:t>
      </w:r>
      <w:r w:rsidRPr="00DE0058">
        <w:rPr>
          <w:rFonts w:eastAsia="Symbol" w:cs="Symbol"/>
          <w:b/>
          <w:noProof/>
          <w:lang w:val="en-US"/>
        </w:rPr>
        <w:t>Images</w:t>
      </w:r>
      <w:r w:rsidRPr="00DE0058">
        <w:rPr>
          <w:rFonts w:eastAsia="Symbol" w:cs="Symbol"/>
          <w:bCs/>
          <w:noProof/>
          <w:lang w:val="en-US"/>
        </w:rPr>
        <w:t>.</w:t>
      </w:r>
    </w:p>
    <w:p w14:paraId="0A3FC983" w14:textId="77777777" w:rsidR="00DE0058" w:rsidRPr="00DE0058" w:rsidRDefault="00DE0058" w:rsidP="00DE0058">
      <w:pPr>
        <w:pStyle w:val="ListeParagraf"/>
        <w:numPr>
          <w:ilvl w:val="0"/>
          <w:numId w:val="16"/>
        </w:numPr>
        <w:rPr>
          <w:rFonts w:eastAsia="Symbol" w:cs="Symbol"/>
          <w:bCs/>
          <w:noProof/>
          <w:lang w:val="en-US"/>
        </w:rPr>
      </w:pPr>
      <w:r w:rsidRPr="00DE0058">
        <w:rPr>
          <w:rFonts w:eastAsia="Symbol" w:cs="Symbol"/>
          <w:bCs/>
          <w:noProof/>
          <w:lang w:val="en-US"/>
        </w:rPr>
        <w:t xml:space="preserve">One </w:t>
      </w:r>
      <w:r w:rsidRPr="00DE0058">
        <w:rPr>
          <w:rFonts w:eastAsia="Symbol" w:cs="Symbol"/>
          <w:b/>
          <w:noProof/>
          <w:lang w:val="en-US"/>
        </w:rPr>
        <w:t>Image</w:t>
      </w:r>
      <w:r w:rsidRPr="00DE0058">
        <w:rPr>
          <w:rFonts w:eastAsia="Symbol" w:cs="Symbol"/>
          <w:bCs/>
          <w:noProof/>
          <w:lang w:val="en-US"/>
        </w:rPr>
        <w:t xml:space="preserve"> has one corresponding </w:t>
      </w:r>
      <w:r w:rsidRPr="00DE0058">
        <w:rPr>
          <w:rFonts w:eastAsia="Symbol" w:cs="Symbol"/>
          <w:b/>
          <w:noProof/>
          <w:lang w:val="en-US"/>
        </w:rPr>
        <w:t>Analysis</w:t>
      </w:r>
      <w:r w:rsidRPr="00DE0058">
        <w:rPr>
          <w:rFonts w:eastAsia="Symbol" w:cs="Symbol"/>
          <w:bCs/>
          <w:noProof/>
          <w:lang w:val="en-US"/>
        </w:rPr>
        <w:t>.</w:t>
      </w:r>
    </w:p>
    <w:p w14:paraId="2295FB2E" w14:textId="4C22599E" w:rsidR="009C69A5" w:rsidRPr="00DE0058" w:rsidRDefault="00DE0058" w:rsidP="00DE0058">
      <w:pPr>
        <w:pStyle w:val="ListeParagraf"/>
        <w:numPr>
          <w:ilvl w:val="0"/>
          <w:numId w:val="16"/>
        </w:numPr>
        <w:rPr>
          <w:rFonts w:eastAsia="Symbol" w:cs="Symbol"/>
          <w:bCs/>
          <w:noProof/>
          <w:lang w:val="en-US"/>
        </w:rPr>
      </w:pPr>
      <w:r w:rsidRPr="00DE0058">
        <w:rPr>
          <w:rFonts w:eastAsia="Symbol" w:cs="Symbol"/>
          <w:bCs/>
          <w:noProof/>
          <w:lang w:val="en-US"/>
        </w:rPr>
        <w:t xml:space="preserve">One </w:t>
      </w:r>
      <w:r w:rsidRPr="00DE0058">
        <w:rPr>
          <w:rFonts w:eastAsia="Symbol" w:cs="Symbol"/>
          <w:b/>
          <w:noProof/>
          <w:lang w:val="en-US"/>
        </w:rPr>
        <w:t>Analysis</w:t>
      </w:r>
      <w:r w:rsidRPr="00DE0058">
        <w:rPr>
          <w:rFonts w:eastAsia="Symbol" w:cs="Symbol"/>
          <w:bCs/>
          <w:noProof/>
          <w:lang w:val="en-US"/>
        </w:rPr>
        <w:t xml:space="preserve"> can have many </w:t>
      </w:r>
      <w:r w:rsidRPr="00DE0058">
        <w:rPr>
          <w:rFonts w:eastAsia="Symbol" w:cs="Symbol"/>
          <w:b/>
          <w:noProof/>
          <w:lang w:val="en-US"/>
        </w:rPr>
        <w:t>Defects</w:t>
      </w:r>
      <w:r w:rsidRPr="00DE0058">
        <w:rPr>
          <w:rFonts w:eastAsia="Symbol" w:cs="Symbol"/>
          <w:bCs/>
          <w:noProof/>
          <w:lang w:val="en-US"/>
        </w:rPr>
        <w:t>.</w:t>
      </w:r>
    </w:p>
    <w:p w14:paraId="1F1662FE" w14:textId="77777777" w:rsidR="00DE0058" w:rsidRDefault="00DE0058" w:rsidP="00DE0058">
      <w:pPr>
        <w:rPr>
          <w:rFonts w:eastAsia="Symbol" w:cs="Symbol"/>
          <w:bCs/>
          <w:noProof/>
          <w:lang w:val="en-US"/>
        </w:rPr>
      </w:pPr>
    </w:p>
    <w:p w14:paraId="15B81B0D" w14:textId="77777777" w:rsidR="00DE0058" w:rsidRPr="00DE0058" w:rsidRDefault="00DE0058" w:rsidP="00DE0058">
      <w:pPr>
        <w:rPr>
          <w:rFonts w:eastAsia="Symbol" w:cs="Symbol"/>
          <w:bCs/>
          <w:noProof/>
          <w:highlight w:val="yellow"/>
          <w:lang w:val="en-US"/>
        </w:rPr>
      </w:pPr>
    </w:p>
    <w:p w14:paraId="6ED1EB73" w14:textId="2733D538" w:rsidR="009C69A5" w:rsidRPr="009C69A5" w:rsidRDefault="009C69A5" w:rsidP="009C69A5">
      <w:pPr>
        <w:pStyle w:val="Balk2"/>
        <w:jc w:val="both"/>
        <w:rPr>
          <w:rFonts w:ascii="Times New Roman" w:eastAsia="Symbol" w:hAnsi="Times New Roman" w:cs="Times New Roman"/>
          <w:b/>
          <w:bCs/>
          <w:noProof/>
          <w:color w:val="auto"/>
          <w:lang w:val="en-US"/>
        </w:rPr>
      </w:pPr>
      <w:bookmarkStart w:id="9" w:name="_Toc154962991"/>
      <w:r>
        <w:rPr>
          <w:rFonts w:ascii="Times New Roman" w:eastAsia="Symbol" w:hAnsi="Times New Roman" w:cs="Times New Roman"/>
          <w:b/>
          <w:bCs/>
          <w:noProof/>
          <w:color w:val="auto"/>
          <w:lang w:val="en-US"/>
        </w:rPr>
        <w:t>2</w:t>
      </w:r>
      <w:r w:rsidRPr="009C69A5">
        <w:rPr>
          <w:rFonts w:ascii="Times New Roman" w:eastAsia="Symbol" w:hAnsi="Times New Roman" w:cs="Times New Roman"/>
          <w:b/>
          <w:bCs/>
          <w:noProof/>
          <w:color w:val="auto"/>
          <w:lang w:val="en-US"/>
        </w:rPr>
        <w:t>.</w:t>
      </w:r>
      <w:r>
        <w:rPr>
          <w:rFonts w:ascii="Times New Roman" w:eastAsia="Symbol" w:hAnsi="Times New Roman" w:cs="Times New Roman"/>
          <w:b/>
          <w:bCs/>
          <w:noProof/>
          <w:color w:val="auto"/>
          <w:lang w:val="en-US"/>
        </w:rPr>
        <w:t>9.</w:t>
      </w:r>
      <w:r w:rsidRPr="009C69A5">
        <w:rPr>
          <w:rFonts w:ascii="Times New Roman" w:eastAsia="Symbol" w:hAnsi="Times New Roman" w:cs="Times New Roman"/>
          <w:b/>
          <w:bCs/>
          <w:noProof/>
          <w:color w:val="auto"/>
          <w:lang w:val="en-US"/>
        </w:rPr>
        <w:t xml:space="preserve"> T</w:t>
      </w:r>
      <w:r>
        <w:rPr>
          <w:rFonts w:ascii="Times New Roman" w:eastAsia="Symbol" w:hAnsi="Times New Roman" w:cs="Times New Roman"/>
          <w:b/>
          <w:bCs/>
          <w:noProof/>
          <w:color w:val="auto"/>
          <w:lang w:val="en-US"/>
        </w:rPr>
        <w:t xml:space="preserve">OOLS </w:t>
      </w:r>
      <w:r w:rsidRPr="009C69A5">
        <w:rPr>
          <w:rFonts w:ascii="Times New Roman" w:eastAsia="Symbol" w:hAnsi="Times New Roman" w:cs="Times New Roman"/>
          <w:b/>
          <w:bCs/>
          <w:noProof/>
          <w:color w:val="auto"/>
          <w:lang w:val="en-US"/>
        </w:rPr>
        <w:t>and T</w:t>
      </w:r>
      <w:r>
        <w:rPr>
          <w:rFonts w:ascii="Times New Roman" w:eastAsia="Symbol" w:hAnsi="Times New Roman" w:cs="Times New Roman"/>
          <w:b/>
          <w:bCs/>
          <w:noProof/>
          <w:color w:val="auto"/>
          <w:lang w:val="en-US"/>
        </w:rPr>
        <w:t>ECHNOLOGY</w:t>
      </w:r>
      <w:bookmarkEnd w:id="9"/>
    </w:p>
    <w:p w14:paraId="06428F85" w14:textId="77777777" w:rsidR="009C69A5" w:rsidRDefault="009C69A5" w:rsidP="009C69A5">
      <w:pPr>
        <w:rPr>
          <w:rFonts w:eastAsia="Symbol" w:cs="Symbol"/>
          <w:b/>
          <w:noProof/>
          <w:highlight w:val="yellow"/>
          <w:lang w:val="en-US"/>
        </w:rPr>
      </w:pPr>
    </w:p>
    <w:p w14:paraId="428894CB" w14:textId="77777777" w:rsidR="009C69A5" w:rsidRDefault="009C69A5" w:rsidP="009C69A5">
      <w:pPr>
        <w:ind w:firstLine="567"/>
        <w:jc w:val="both"/>
        <w:rPr>
          <w:rFonts w:eastAsia="Symbol" w:cs="Symbol"/>
          <w:noProof/>
          <w:highlight w:val="yellow"/>
          <w:lang w:val="en-US"/>
        </w:rPr>
      </w:pPr>
      <w:r>
        <w:rPr>
          <w:rFonts w:eastAsia="Symbol" w:cs="Symbol"/>
          <w:noProof/>
          <w:highlight w:val="yellow"/>
          <w:lang w:val="en-US"/>
        </w:rPr>
        <w:t>What tools and technology will you be using in your project? Why did you choose that? For example, if you are developing a cross platform mobile app and chose React Native, explain why you chose that compared to alternatives.</w:t>
      </w:r>
    </w:p>
    <w:p w14:paraId="0CC1016C" w14:textId="77777777" w:rsidR="009C69A5" w:rsidRDefault="009C69A5" w:rsidP="009C69A5">
      <w:pPr>
        <w:rPr>
          <w:rFonts w:eastAsia="Symbol" w:cs="Symbol"/>
          <w:bCs/>
          <w:noProof/>
          <w:highlight w:val="yellow"/>
          <w:lang w:val="en-US"/>
        </w:rPr>
      </w:pPr>
    </w:p>
    <w:p w14:paraId="63603F42" w14:textId="0A7D9E9A" w:rsidR="009C69A5" w:rsidRPr="009C69A5" w:rsidRDefault="009C69A5" w:rsidP="009C69A5">
      <w:pPr>
        <w:pStyle w:val="Balk1"/>
        <w:jc w:val="both"/>
        <w:rPr>
          <w:rFonts w:ascii="Times New Roman" w:eastAsia="Symbol" w:hAnsi="Times New Roman" w:cs="Times New Roman"/>
        </w:rPr>
      </w:pPr>
      <w:bookmarkStart w:id="10" w:name="_Toc154962992"/>
      <w:r w:rsidRPr="009C69A5">
        <w:rPr>
          <w:rFonts w:ascii="Times New Roman" w:eastAsia="Symbol" w:hAnsi="Times New Roman" w:cs="Times New Roman"/>
        </w:rPr>
        <w:t>3. PROJECT SCHEDULE</w:t>
      </w:r>
      <w:bookmarkEnd w:id="10"/>
    </w:p>
    <w:p w14:paraId="7E67BB90" w14:textId="77777777" w:rsidR="009C69A5" w:rsidRDefault="009C69A5" w:rsidP="009C69A5">
      <w:pPr>
        <w:rPr>
          <w:rFonts w:eastAsia="Symbol" w:cs="Symbol"/>
          <w:b/>
          <w:noProof/>
          <w:highlight w:val="yellow"/>
          <w:lang w:val="en-US"/>
        </w:rPr>
      </w:pPr>
    </w:p>
    <w:p w14:paraId="6C93756D" w14:textId="1A204FBD" w:rsidR="009C69A5" w:rsidRDefault="009C69A5" w:rsidP="009C69A5">
      <w:pPr>
        <w:ind w:firstLine="567"/>
        <w:jc w:val="both"/>
        <w:rPr>
          <w:rFonts w:eastAsia="Symbol" w:cs="Symbol"/>
          <w:noProof/>
          <w:highlight w:val="yellow"/>
          <w:lang w:val="en-US"/>
        </w:rPr>
      </w:pPr>
      <w:r>
        <w:rPr>
          <w:rFonts w:eastAsia="Symbol" w:cs="Symbol"/>
          <w:noProof/>
          <w:highlight w:val="yellow"/>
          <w:lang w:val="en-US"/>
        </w:rPr>
        <w:t xml:space="preserve">Who is responsible from which module or section of the project? For example Person A will write module 1, etc. </w:t>
      </w:r>
    </w:p>
    <w:p w14:paraId="700CC903" w14:textId="77777777" w:rsidR="009C69A5" w:rsidRDefault="009C69A5" w:rsidP="009C69A5">
      <w:pPr>
        <w:ind w:firstLine="567"/>
        <w:jc w:val="both"/>
        <w:rPr>
          <w:rFonts w:eastAsia="Symbol" w:cs="Symbol"/>
          <w:noProof/>
          <w:highlight w:val="yellow"/>
          <w:lang w:val="en-US"/>
        </w:rPr>
      </w:pPr>
      <w:r>
        <w:rPr>
          <w:rFonts w:eastAsia="Symbol" w:cs="Symbol"/>
          <w:noProof/>
          <w:highlight w:val="yellow"/>
          <w:lang w:val="en-US"/>
        </w:rPr>
        <w:t>What will you deliver and when? It is strongly advised to have multiple milestones where each of you finish your responsibilities for that milestone and integrate your code.</w:t>
      </w:r>
    </w:p>
    <w:p w14:paraId="35886004" w14:textId="77777777" w:rsidR="009C69A5" w:rsidRDefault="009C69A5" w:rsidP="009C69A5">
      <w:pPr>
        <w:jc w:val="both"/>
        <w:rPr>
          <w:rFonts w:eastAsia="Symbol" w:cs="Symbol"/>
          <w:noProof/>
          <w:highlight w:val="yellow"/>
          <w:lang w:val="en-US"/>
        </w:rPr>
      </w:pPr>
    </w:p>
    <w:p w14:paraId="799F2862" w14:textId="77777777" w:rsidR="00B26A77" w:rsidRPr="00814CA8" w:rsidRDefault="00B26A77" w:rsidP="009F7842">
      <w:pPr>
        <w:jc w:val="both"/>
        <w:rPr>
          <w:noProof/>
          <w:lang w:val="en-US"/>
        </w:rPr>
      </w:pPr>
    </w:p>
    <w:sectPr w:rsidR="00B26A77" w:rsidRPr="00814CA8" w:rsidSect="00AD56C9">
      <w:headerReference w:type="even" r:id="rId21"/>
      <w:headerReference w:type="default" r:id="rId22"/>
      <w:headerReference w:type="first" r:id="rId23"/>
      <w:pgSz w:w="11906" w:h="16838"/>
      <w:pgMar w:top="1701" w:right="1134" w:bottom="1418"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3F07E" w14:textId="77777777" w:rsidR="00544604" w:rsidRDefault="00544604">
      <w:r>
        <w:separator/>
      </w:r>
    </w:p>
  </w:endnote>
  <w:endnote w:type="continuationSeparator" w:id="0">
    <w:p w14:paraId="1A66AF60" w14:textId="77777777" w:rsidR="00544604" w:rsidRDefault="00544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Liberation Sans">
    <w:altName w:val="Arial"/>
    <w:panose1 w:val="020B0604020202020204"/>
    <w:charset w:val="01"/>
    <w:family w:val="swiss"/>
    <w:pitch w:val="variable"/>
  </w:font>
  <w:font w:name="Noto Sans CJK SC Regular">
    <w:panose1 w:val="020B0604020202020204"/>
    <w:charset w:val="01"/>
    <w:family w:val="auto"/>
    <w:pitch w:val="variable"/>
  </w:font>
  <w:font w:name="FreeSans">
    <w:altName w:val="Calibri"/>
    <w:panose1 w:val="020B0604020202020204"/>
    <w:charset w:val="01"/>
    <w:family w:val="auto"/>
    <w:pitch w:val="variable"/>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419F" w14:textId="77777777" w:rsidR="00164403" w:rsidRDefault="0016440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B06E6" w14:textId="77777777" w:rsidR="00164403" w:rsidRDefault="00164403">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143E8" w14:textId="77777777" w:rsidR="00164403" w:rsidRDefault="0016440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362C" w14:textId="77777777" w:rsidR="00544604" w:rsidRDefault="00544604">
      <w:r>
        <w:separator/>
      </w:r>
    </w:p>
  </w:footnote>
  <w:footnote w:type="continuationSeparator" w:id="0">
    <w:p w14:paraId="2F2444C0" w14:textId="77777777" w:rsidR="00544604" w:rsidRDefault="00544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056CD"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715EC6B8"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5BFA6F49"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318C39D5" w14:textId="77777777" w:rsidR="00D344D7" w:rsidRDefault="00D344D7"/>
  <w:p w14:paraId="6B9372F3" w14:textId="77777777" w:rsidR="00A70D2B" w:rsidRDefault="00A70D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4BB86" w14:textId="77777777" w:rsidR="00232AB3" w:rsidRDefault="00232AB3" w:rsidP="00232AB3">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9C69A5">
      <w:rPr>
        <w:rStyle w:val="SayfaNumaras"/>
        <w:noProof/>
      </w:rPr>
      <w:t>1</w:t>
    </w:r>
    <w:r>
      <w:rPr>
        <w:rStyle w:val="SayfaNumaras"/>
      </w:rPr>
      <w:fldChar w:fldCharType="end"/>
    </w:r>
  </w:p>
  <w:p w14:paraId="43CADAE5" w14:textId="77777777" w:rsidR="00D344D7" w:rsidRDefault="00D344D7" w:rsidP="00232AB3">
    <w:pPr>
      <w:pStyle w:val="stBilgi"/>
    </w:pPr>
  </w:p>
  <w:p w14:paraId="583C6D83" w14:textId="77777777" w:rsidR="00A70D2B" w:rsidRDefault="00A70D2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3801B" w14:textId="77777777" w:rsidR="00D344D7" w:rsidRDefault="00D344D7"/>
  <w:p w14:paraId="1B36395E" w14:textId="77777777" w:rsidR="00A70D2B" w:rsidRDefault="00A70D2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174D4" w14:textId="77777777" w:rsidR="00E61148" w:rsidRDefault="00E6114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1E226" w14:textId="77777777" w:rsidR="00E61148" w:rsidRDefault="00E61148">
    <w:pPr>
      <w:pStyle w:val="stBilgi"/>
      <w:jc w:val="right"/>
    </w:pPr>
  </w:p>
  <w:p w14:paraId="1A1D81FB" w14:textId="77777777" w:rsidR="00E61148" w:rsidRDefault="00E61148" w:rsidP="008A763C">
    <w:pPr>
      <w:pStyle w:val="stBilgi"/>
      <w:jc w:val="center"/>
    </w:pPr>
    <w:r>
      <w:rPr>
        <w:rStyle w:val="SayfaNumaras"/>
      </w:rPr>
      <w:fldChar w:fldCharType="begin"/>
    </w:r>
    <w:r>
      <w:rPr>
        <w:rStyle w:val="SayfaNumaras"/>
      </w:rPr>
      <w:instrText xml:space="preserve"> PAGE </w:instrText>
    </w:r>
    <w:r>
      <w:rPr>
        <w:rStyle w:val="SayfaNumaras"/>
      </w:rPr>
      <w:fldChar w:fldCharType="separate"/>
    </w:r>
    <w:r w:rsidR="009C69A5">
      <w:rPr>
        <w:rStyle w:val="SayfaNumaras"/>
        <w:noProof/>
      </w:rPr>
      <w:t>5</w:t>
    </w:r>
    <w:r>
      <w:rPr>
        <w:rStyle w:val="SayfaNumaras"/>
      </w:rPr>
      <w:fldChar w:fldCharType="end"/>
    </w:r>
  </w:p>
  <w:p w14:paraId="79103A2B" w14:textId="77777777" w:rsidR="00E61148" w:rsidRDefault="00E61148">
    <w:pPr>
      <w:pStyle w:val="stBilgi"/>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3F62" w14:textId="77777777" w:rsidR="00E61148" w:rsidRDefault="00E611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2E2A6F04"/>
    <w:lvl w:ilvl="0">
      <w:start w:val="1"/>
      <w:numFmt w:val="none"/>
      <w:pStyle w:val="Balk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3"/>
    <w:lvl w:ilvl="0">
      <w:start w:val="1"/>
      <w:numFmt w:val="bullet"/>
      <w:lvlText w:val=""/>
      <w:lvlJc w:val="left"/>
      <w:pPr>
        <w:tabs>
          <w:tab w:val="num" w:pos="1080"/>
        </w:tabs>
        <w:ind w:left="1080" w:hanging="360"/>
      </w:pPr>
      <w:rPr>
        <w:rFonts w:ascii="Symbol" w:hAnsi="Symbol" w:cs="Symbol" w:hint="default"/>
      </w:rPr>
    </w:lvl>
  </w:abstractNum>
  <w:abstractNum w:abstractNumId="2" w15:restartNumberingAfterBreak="0">
    <w:nsid w:val="00000003"/>
    <w:multiLevelType w:val="multilevel"/>
    <w:tmpl w:val="00000003"/>
    <w:name w:val="WW8Num10"/>
    <w:lvl w:ilvl="0">
      <w:start w:val="1"/>
      <w:numFmt w:val="decimal"/>
      <w:lvlText w:val="%1"/>
      <w:lvlJc w:val="left"/>
      <w:pPr>
        <w:tabs>
          <w:tab w:val="num" w:pos="420"/>
        </w:tabs>
        <w:ind w:left="420" w:hanging="420"/>
      </w:pPr>
      <w:rPr>
        <w:rFonts w:hint="default"/>
        <w:b/>
        <w:lang w:val="en-GB"/>
      </w:rPr>
    </w:lvl>
    <w:lvl w:ilvl="1">
      <w:start w:val="1"/>
      <w:numFmt w:val="decimal"/>
      <w:lvlText w:val="%1.%2"/>
      <w:lvlJc w:val="left"/>
      <w:pPr>
        <w:tabs>
          <w:tab w:val="num" w:pos="420"/>
        </w:tabs>
        <w:ind w:left="420" w:hanging="420"/>
      </w:pPr>
      <w:rPr>
        <w:rFonts w:hint="default"/>
        <w:b/>
        <w:lang w:val="en-GB"/>
      </w:rPr>
    </w:lvl>
    <w:lvl w:ilvl="2">
      <w:start w:val="1"/>
      <w:numFmt w:val="decimal"/>
      <w:lvlText w:val="%1.%2.%3"/>
      <w:lvlJc w:val="left"/>
      <w:pPr>
        <w:tabs>
          <w:tab w:val="num" w:pos="720"/>
        </w:tabs>
        <w:ind w:left="720" w:hanging="720"/>
      </w:pPr>
      <w:rPr>
        <w:rFonts w:hint="default"/>
        <w:b/>
        <w:lang w:val="en-GB"/>
      </w:rPr>
    </w:lvl>
    <w:lvl w:ilvl="3">
      <w:start w:val="1"/>
      <w:numFmt w:val="decimal"/>
      <w:lvlText w:val="%1.%2.%3.%4"/>
      <w:lvlJc w:val="left"/>
      <w:pPr>
        <w:tabs>
          <w:tab w:val="num" w:pos="720"/>
        </w:tabs>
        <w:ind w:left="720" w:hanging="720"/>
      </w:pPr>
      <w:rPr>
        <w:rFonts w:hint="default"/>
        <w:b/>
        <w:lang w:val="en-GB"/>
      </w:rPr>
    </w:lvl>
    <w:lvl w:ilvl="4">
      <w:start w:val="1"/>
      <w:numFmt w:val="decimal"/>
      <w:lvlText w:val="%1.%2.%3.%4.%5"/>
      <w:lvlJc w:val="left"/>
      <w:pPr>
        <w:tabs>
          <w:tab w:val="num" w:pos="1080"/>
        </w:tabs>
        <w:ind w:left="1080" w:hanging="1080"/>
      </w:pPr>
      <w:rPr>
        <w:rFonts w:hint="default"/>
        <w:b/>
        <w:lang w:val="en-GB"/>
      </w:rPr>
    </w:lvl>
    <w:lvl w:ilvl="5">
      <w:start w:val="1"/>
      <w:numFmt w:val="decimal"/>
      <w:lvlText w:val="%1.%2.%3.%4.%5.%6"/>
      <w:lvlJc w:val="left"/>
      <w:pPr>
        <w:tabs>
          <w:tab w:val="num" w:pos="1080"/>
        </w:tabs>
        <w:ind w:left="1080" w:hanging="1080"/>
      </w:pPr>
      <w:rPr>
        <w:rFonts w:hint="default"/>
        <w:b/>
        <w:lang w:val="en-GB"/>
      </w:rPr>
    </w:lvl>
    <w:lvl w:ilvl="6">
      <w:start w:val="1"/>
      <w:numFmt w:val="decimal"/>
      <w:lvlText w:val="%1.%2.%3.%4.%5.%6.%7"/>
      <w:lvlJc w:val="left"/>
      <w:pPr>
        <w:tabs>
          <w:tab w:val="num" w:pos="1440"/>
        </w:tabs>
        <w:ind w:left="1440" w:hanging="1440"/>
      </w:pPr>
      <w:rPr>
        <w:rFonts w:hint="default"/>
        <w:b/>
        <w:lang w:val="en-GB"/>
      </w:rPr>
    </w:lvl>
    <w:lvl w:ilvl="7">
      <w:start w:val="1"/>
      <w:numFmt w:val="decimal"/>
      <w:lvlText w:val="%1.%2.%3.%4.%5.%6.%7.%8"/>
      <w:lvlJc w:val="left"/>
      <w:pPr>
        <w:tabs>
          <w:tab w:val="num" w:pos="1440"/>
        </w:tabs>
        <w:ind w:left="1440" w:hanging="1440"/>
      </w:pPr>
      <w:rPr>
        <w:rFonts w:hint="default"/>
        <w:b/>
        <w:lang w:val="en-GB"/>
      </w:rPr>
    </w:lvl>
    <w:lvl w:ilvl="8">
      <w:start w:val="1"/>
      <w:numFmt w:val="decimal"/>
      <w:lvlText w:val="%1.%2.%3.%4.%5.%6.%7.%8.%9"/>
      <w:lvlJc w:val="left"/>
      <w:pPr>
        <w:tabs>
          <w:tab w:val="num" w:pos="1800"/>
        </w:tabs>
        <w:ind w:left="1800" w:hanging="1800"/>
      </w:pPr>
      <w:rPr>
        <w:rFonts w:hint="default"/>
        <w:b/>
        <w:lang w:val="en-GB"/>
      </w:rPr>
    </w:lvl>
  </w:abstractNum>
  <w:abstractNum w:abstractNumId="3" w15:restartNumberingAfterBreak="0">
    <w:nsid w:val="00000004"/>
    <w:multiLevelType w:val="singleLevel"/>
    <w:tmpl w:val="00000004"/>
    <w:name w:val="WW8Num11"/>
    <w:lvl w:ilvl="0">
      <w:start w:val="1"/>
      <w:numFmt w:val="decimal"/>
      <w:lvlText w:val="[%1]"/>
      <w:lvlJc w:val="left"/>
      <w:pPr>
        <w:tabs>
          <w:tab w:val="num" w:pos="720"/>
        </w:tabs>
        <w:ind w:left="720" w:hanging="360"/>
      </w:pPr>
      <w:rPr>
        <w:rFonts w:hint="default"/>
      </w:rPr>
    </w:lvl>
  </w:abstractNum>
  <w:abstractNum w:abstractNumId="4" w15:restartNumberingAfterBreak="0">
    <w:nsid w:val="00000005"/>
    <w:multiLevelType w:val="singleLevel"/>
    <w:tmpl w:val="00000005"/>
    <w:name w:val="WW8Num15"/>
    <w:lvl w:ilvl="0">
      <w:start w:val="1"/>
      <w:numFmt w:val="bullet"/>
      <w:lvlText w:val=""/>
      <w:lvlJc w:val="left"/>
      <w:pPr>
        <w:tabs>
          <w:tab w:val="num" w:pos="720"/>
        </w:tabs>
        <w:ind w:left="720" w:hanging="360"/>
      </w:pPr>
      <w:rPr>
        <w:rFonts w:ascii="Symbol" w:hAnsi="Symbol" w:cs="Symbol" w:hint="default"/>
        <w:lang w:val="en-GB"/>
      </w:rPr>
    </w:lvl>
  </w:abstractNum>
  <w:abstractNum w:abstractNumId="5" w15:restartNumberingAfterBreak="0">
    <w:nsid w:val="3BA0357C"/>
    <w:multiLevelType w:val="hybridMultilevel"/>
    <w:tmpl w:val="28EA27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39825BA"/>
    <w:multiLevelType w:val="hybridMultilevel"/>
    <w:tmpl w:val="404886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510151E"/>
    <w:multiLevelType w:val="hybridMultilevel"/>
    <w:tmpl w:val="CEAC38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81490E"/>
    <w:multiLevelType w:val="hybridMultilevel"/>
    <w:tmpl w:val="DDD61B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83E1958"/>
    <w:multiLevelType w:val="hybridMultilevel"/>
    <w:tmpl w:val="D8AE32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203B8E"/>
    <w:multiLevelType w:val="hybridMultilevel"/>
    <w:tmpl w:val="396E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412BD7"/>
    <w:multiLevelType w:val="hybridMultilevel"/>
    <w:tmpl w:val="229867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30309A4"/>
    <w:multiLevelType w:val="hybridMultilevel"/>
    <w:tmpl w:val="257C4C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11190106">
    <w:abstractNumId w:val="0"/>
  </w:num>
  <w:num w:numId="2" w16cid:durableId="2032293875">
    <w:abstractNumId w:val="1"/>
  </w:num>
  <w:num w:numId="3" w16cid:durableId="335154378">
    <w:abstractNumId w:val="2"/>
  </w:num>
  <w:num w:numId="4" w16cid:durableId="1455977773">
    <w:abstractNumId w:val="3"/>
  </w:num>
  <w:num w:numId="5" w16cid:durableId="1874729954">
    <w:abstractNumId w:val="4"/>
  </w:num>
  <w:num w:numId="6" w16cid:durableId="1234242481">
    <w:abstractNumId w:val="6"/>
  </w:num>
  <w:num w:numId="7" w16cid:durableId="136846202">
    <w:abstractNumId w:val="10"/>
  </w:num>
  <w:num w:numId="8" w16cid:durableId="1717269519">
    <w:abstractNumId w:val="0"/>
  </w:num>
  <w:num w:numId="9" w16cid:durableId="1142776073">
    <w:abstractNumId w:val="0"/>
  </w:num>
  <w:num w:numId="10" w16cid:durableId="2094425067">
    <w:abstractNumId w:val="0"/>
  </w:num>
  <w:num w:numId="11" w16cid:durableId="1086027695">
    <w:abstractNumId w:val="8"/>
  </w:num>
  <w:num w:numId="12" w16cid:durableId="1319771399">
    <w:abstractNumId w:val="9"/>
  </w:num>
  <w:num w:numId="13" w16cid:durableId="1835410442">
    <w:abstractNumId w:val="5"/>
  </w:num>
  <w:num w:numId="14" w16cid:durableId="78674861">
    <w:abstractNumId w:val="11"/>
  </w:num>
  <w:num w:numId="15" w16cid:durableId="1755585270">
    <w:abstractNumId w:val="12"/>
  </w:num>
  <w:num w:numId="16" w16cid:durableId="25717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D7"/>
    <w:rsid w:val="00021332"/>
    <w:rsid w:val="00030CCA"/>
    <w:rsid w:val="0003227D"/>
    <w:rsid w:val="00043D94"/>
    <w:rsid w:val="00043F0D"/>
    <w:rsid w:val="00067C42"/>
    <w:rsid w:val="00067CBD"/>
    <w:rsid w:val="00087185"/>
    <w:rsid w:val="000953EE"/>
    <w:rsid w:val="000B1C04"/>
    <w:rsid w:val="0011773A"/>
    <w:rsid w:val="00163E5E"/>
    <w:rsid w:val="00164403"/>
    <w:rsid w:val="001A25A3"/>
    <w:rsid w:val="001B0968"/>
    <w:rsid w:val="001E2C03"/>
    <w:rsid w:val="002028C5"/>
    <w:rsid w:val="00222696"/>
    <w:rsid w:val="00226B08"/>
    <w:rsid w:val="00232AB3"/>
    <w:rsid w:val="002629B9"/>
    <w:rsid w:val="002C25ED"/>
    <w:rsid w:val="002C3C20"/>
    <w:rsid w:val="002D1CE3"/>
    <w:rsid w:val="002F7C32"/>
    <w:rsid w:val="003033BB"/>
    <w:rsid w:val="00327718"/>
    <w:rsid w:val="00332256"/>
    <w:rsid w:val="00352FDF"/>
    <w:rsid w:val="0036509C"/>
    <w:rsid w:val="0037353B"/>
    <w:rsid w:val="003D032D"/>
    <w:rsid w:val="003F2663"/>
    <w:rsid w:val="00405C79"/>
    <w:rsid w:val="00423761"/>
    <w:rsid w:val="00434A8D"/>
    <w:rsid w:val="00453ADF"/>
    <w:rsid w:val="004639D5"/>
    <w:rsid w:val="0046745D"/>
    <w:rsid w:val="004712AB"/>
    <w:rsid w:val="00483ED4"/>
    <w:rsid w:val="004A5D0D"/>
    <w:rsid w:val="004B3643"/>
    <w:rsid w:val="004D31CC"/>
    <w:rsid w:val="005059FB"/>
    <w:rsid w:val="0051014C"/>
    <w:rsid w:val="00520D8A"/>
    <w:rsid w:val="00524C50"/>
    <w:rsid w:val="00544604"/>
    <w:rsid w:val="00562904"/>
    <w:rsid w:val="005A6462"/>
    <w:rsid w:val="005B6F68"/>
    <w:rsid w:val="005F06F8"/>
    <w:rsid w:val="005F58E6"/>
    <w:rsid w:val="00600F5F"/>
    <w:rsid w:val="0060394A"/>
    <w:rsid w:val="00604366"/>
    <w:rsid w:val="00607817"/>
    <w:rsid w:val="00610021"/>
    <w:rsid w:val="00622CB6"/>
    <w:rsid w:val="00625C69"/>
    <w:rsid w:val="006347D3"/>
    <w:rsid w:val="00645C7D"/>
    <w:rsid w:val="00651C66"/>
    <w:rsid w:val="00677817"/>
    <w:rsid w:val="006810CF"/>
    <w:rsid w:val="006829C9"/>
    <w:rsid w:val="00686E51"/>
    <w:rsid w:val="006A49D3"/>
    <w:rsid w:val="006E7573"/>
    <w:rsid w:val="006F0067"/>
    <w:rsid w:val="006F5B5B"/>
    <w:rsid w:val="00705C93"/>
    <w:rsid w:val="00714641"/>
    <w:rsid w:val="007318D2"/>
    <w:rsid w:val="0075753E"/>
    <w:rsid w:val="00765A46"/>
    <w:rsid w:val="00785D76"/>
    <w:rsid w:val="00792443"/>
    <w:rsid w:val="00793F64"/>
    <w:rsid w:val="00797866"/>
    <w:rsid w:val="007B0160"/>
    <w:rsid w:val="007C0896"/>
    <w:rsid w:val="007D73CD"/>
    <w:rsid w:val="007E1EA2"/>
    <w:rsid w:val="007E3606"/>
    <w:rsid w:val="007E71C2"/>
    <w:rsid w:val="00807776"/>
    <w:rsid w:val="00814CA8"/>
    <w:rsid w:val="00834AA6"/>
    <w:rsid w:val="0084418D"/>
    <w:rsid w:val="0084574E"/>
    <w:rsid w:val="00862281"/>
    <w:rsid w:val="008A2F22"/>
    <w:rsid w:val="008A763C"/>
    <w:rsid w:val="008E37E5"/>
    <w:rsid w:val="008F07CE"/>
    <w:rsid w:val="008F2CB8"/>
    <w:rsid w:val="009143A3"/>
    <w:rsid w:val="009256E3"/>
    <w:rsid w:val="009304A5"/>
    <w:rsid w:val="00941264"/>
    <w:rsid w:val="00983910"/>
    <w:rsid w:val="009B04E8"/>
    <w:rsid w:val="009B7D8F"/>
    <w:rsid w:val="009C4A93"/>
    <w:rsid w:val="009C69A5"/>
    <w:rsid w:val="009E3C6C"/>
    <w:rsid w:val="009F7842"/>
    <w:rsid w:val="00A07E96"/>
    <w:rsid w:val="00A17E98"/>
    <w:rsid w:val="00A64F34"/>
    <w:rsid w:val="00A70D2B"/>
    <w:rsid w:val="00A92A25"/>
    <w:rsid w:val="00AA5A48"/>
    <w:rsid w:val="00AB7623"/>
    <w:rsid w:val="00AD56C9"/>
    <w:rsid w:val="00AF2E00"/>
    <w:rsid w:val="00B26A77"/>
    <w:rsid w:val="00B41337"/>
    <w:rsid w:val="00B83592"/>
    <w:rsid w:val="00B90711"/>
    <w:rsid w:val="00BB04C3"/>
    <w:rsid w:val="00BF2795"/>
    <w:rsid w:val="00BF2D6A"/>
    <w:rsid w:val="00C0169E"/>
    <w:rsid w:val="00C56879"/>
    <w:rsid w:val="00CA1456"/>
    <w:rsid w:val="00CA2349"/>
    <w:rsid w:val="00CA674E"/>
    <w:rsid w:val="00CB789C"/>
    <w:rsid w:val="00CD542A"/>
    <w:rsid w:val="00CE6F74"/>
    <w:rsid w:val="00D218C7"/>
    <w:rsid w:val="00D270DB"/>
    <w:rsid w:val="00D3170D"/>
    <w:rsid w:val="00D344D7"/>
    <w:rsid w:val="00D36F59"/>
    <w:rsid w:val="00D46EB5"/>
    <w:rsid w:val="00D51CA2"/>
    <w:rsid w:val="00D559C3"/>
    <w:rsid w:val="00D86BB5"/>
    <w:rsid w:val="00DB0873"/>
    <w:rsid w:val="00DD1AE7"/>
    <w:rsid w:val="00DD532D"/>
    <w:rsid w:val="00DE0058"/>
    <w:rsid w:val="00DF3C4C"/>
    <w:rsid w:val="00DF43E7"/>
    <w:rsid w:val="00E032FB"/>
    <w:rsid w:val="00E543E2"/>
    <w:rsid w:val="00E61148"/>
    <w:rsid w:val="00E75F3B"/>
    <w:rsid w:val="00E923EA"/>
    <w:rsid w:val="00F22877"/>
    <w:rsid w:val="00F23529"/>
    <w:rsid w:val="00F63336"/>
    <w:rsid w:val="00F93334"/>
    <w:rsid w:val="00FA0740"/>
    <w:rsid w:val="00FA3B49"/>
    <w:rsid w:val="00FA4320"/>
    <w:rsid w:val="00FE2763"/>
    <w:rsid w:val="00FF0663"/>
    <w:rsid w:val="00FF42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D4E0E52"/>
  <w15:chartTrackingRefBased/>
  <w15:docId w15:val="{03D961D4-8828-3F4D-80BF-4029C16A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Balk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Balk2">
    <w:name w:val="heading 2"/>
    <w:basedOn w:val="Normal"/>
    <w:next w:val="Normal"/>
    <w:link w:val="Balk2Char"/>
    <w:uiPriority w:val="9"/>
    <w:unhideWhenUsed/>
    <w:qFormat/>
    <w:rsid w:val="009B04E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Pr>
      <w:rFonts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1z4">
    <w:name w:val="WW8Num1z4"/>
    <w:rPr>
      <w:rFonts w:ascii="Courier New" w:hAnsi="Courier New" w:cs="Courier New" w:hint="default"/>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rPr>
  </w:style>
  <w:style w:type="character" w:customStyle="1" w:styleId="WW8Num8z1">
    <w:name w:val="WW8Num8z1"/>
    <w:rPr>
      <w:rFonts w:hint="default"/>
    </w:rPr>
  </w:style>
  <w:style w:type="character" w:customStyle="1" w:styleId="WW8Num8z2">
    <w:name w:val="WW8Num8z2"/>
    <w:rPr>
      <w:rFonts w:ascii="Wingdings" w:hAnsi="Wingdings" w:cs="Wingdings"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b/>
      <w:lang w:val="en-GB"/>
    </w:rPr>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hint="default"/>
    </w:rPr>
  </w:style>
  <w:style w:type="character" w:customStyle="1" w:styleId="WW8Num14z2">
    <w:name w:val="WW8Num14z2"/>
    <w:rPr>
      <w:rFonts w:ascii="Wingdings" w:hAnsi="Wingdings" w:cs="Wingdings" w:hint="default"/>
    </w:rPr>
  </w:style>
  <w:style w:type="character" w:customStyle="1" w:styleId="WW8Num14z4">
    <w:name w:val="WW8Num14z4"/>
    <w:rPr>
      <w:rFonts w:ascii="Courier New" w:hAnsi="Courier New" w:cs="Courier New" w:hint="default"/>
    </w:rPr>
  </w:style>
  <w:style w:type="character" w:customStyle="1" w:styleId="WW8Num15z0">
    <w:name w:val="WW8Num15z0"/>
    <w:rPr>
      <w:rFonts w:ascii="Symbol" w:hAnsi="Symbol" w:cs="Symbol" w:hint="default"/>
      <w:lang w:val="en-GB"/>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VarsaylanParagrafYazTipi1">
    <w:name w:val="Varsayılan Paragraf Yazı Tipi1"/>
  </w:style>
  <w:style w:type="character" w:customStyle="1" w:styleId="FootnoteCharacters">
    <w:name w:val="Footnote Characters"/>
    <w:rPr>
      <w:vertAlign w:val="superscript"/>
    </w:rPr>
  </w:style>
  <w:style w:type="character" w:styleId="Kpr">
    <w:name w:val="Hyperlink"/>
    <w:uiPriority w:val="99"/>
    <w:rPr>
      <w:color w:val="0000FF"/>
      <w:u w:val="single"/>
    </w:rPr>
  </w:style>
  <w:style w:type="character" w:styleId="SayfaNumaras">
    <w:name w:val="page number"/>
    <w:basedOn w:val="VarsaylanParagrafYazTipi1"/>
  </w:style>
  <w:style w:type="paragraph" w:customStyle="1" w:styleId="Heading">
    <w:name w:val="Heading"/>
    <w:basedOn w:val="Normal"/>
    <w:next w:val="GvdeMetni"/>
    <w:pPr>
      <w:keepNext/>
      <w:spacing w:before="240" w:after="120"/>
    </w:pPr>
    <w:rPr>
      <w:rFonts w:ascii="Liberation Sans" w:eastAsia="Noto Sans CJK SC Regular" w:hAnsi="Liberation Sans" w:cs="FreeSans"/>
      <w:sz w:val="28"/>
      <w:szCs w:val="28"/>
    </w:rPr>
  </w:style>
  <w:style w:type="paragraph" w:styleId="GvdeMetni">
    <w:name w:val="Body Text"/>
    <w:basedOn w:val="Normal"/>
    <w:pPr>
      <w:spacing w:after="140" w:line="288" w:lineRule="auto"/>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BalonMetni1">
    <w:name w:val="Balon Metni1"/>
    <w:basedOn w:val="Normal"/>
    <w:rPr>
      <w:rFonts w:ascii="Tahoma" w:hAnsi="Tahoma" w:cs="Tahoma"/>
      <w:sz w:val="16"/>
      <w:szCs w:val="16"/>
    </w:rPr>
  </w:style>
  <w:style w:type="paragraph" w:styleId="DipnotMetni">
    <w:name w:val="footnote text"/>
    <w:basedOn w:val="Normal"/>
    <w:rPr>
      <w:sz w:val="20"/>
      <w:szCs w:val="20"/>
    </w:rPr>
  </w:style>
  <w:style w:type="paragraph" w:styleId="stBilgi">
    <w:name w:val="header"/>
    <w:basedOn w:val="Normal"/>
    <w:pPr>
      <w:tabs>
        <w:tab w:val="center" w:pos="4320"/>
        <w:tab w:val="right" w:pos="8640"/>
      </w:tabs>
    </w:pPr>
  </w:style>
  <w:style w:type="paragraph" w:styleId="AltBilgi">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mi">
    <w:name w:val="mi"/>
    <w:rsid w:val="00043F0D"/>
  </w:style>
  <w:style w:type="character" w:customStyle="1" w:styleId="mo">
    <w:name w:val="mo"/>
    <w:rsid w:val="00043F0D"/>
  </w:style>
  <w:style w:type="character" w:customStyle="1" w:styleId="mn">
    <w:name w:val="mn"/>
    <w:rsid w:val="00043F0D"/>
  </w:style>
  <w:style w:type="table" w:customStyle="1" w:styleId="TableNormal1">
    <w:name w:val="Table Normal1"/>
    <w:uiPriority w:val="2"/>
    <w:semiHidden/>
    <w:unhideWhenUsed/>
    <w:qFormat/>
    <w:rsid w:val="00A70D2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70D2B"/>
    <w:pPr>
      <w:widowControl w:val="0"/>
      <w:autoSpaceDE w:val="0"/>
      <w:autoSpaceDN w:val="0"/>
      <w:spacing w:before="4"/>
      <w:ind w:left="110"/>
      <w:jc w:val="center"/>
    </w:pPr>
    <w:rPr>
      <w:rFonts w:ascii="Arial" w:eastAsia="Arial" w:hAnsi="Arial" w:cs="Arial"/>
      <w:sz w:val="22"/>
      <w:szCs w:val="22"/>
      <w:lang w:eastAsia="tr-TR" w:bidi="tr-TR"/>
    </w:rPr>
  </w:style>
  <w:style w:type="paragraph" w:styleId="ListeParagraf">
    <w:name w:val="List Paragraph"/>
    <w:basedOn w:val="Normal"/>
    <w:uiPriority w:val="34"/>
    <w:qFormat/>
    <w:rsid w:val="00067CBD"/>
    <w:pPr>
      <w:ind w:left="720"/>
      <w:contextualSpacing/>
    </w:pPr>
  </w:style>
  <w:style w:type="paragraph" w:styleId="TBal">
    <w:name w:val="TOC Heading"/>
    <w:basedOn w:val="Balk1"/>
    <w:next w:val="Normal"/>
    <w:uiPriority w:val="39"/>
    <w:unhideWhenUsed/>
    <w:qFormat/>
    <w:rsid w:val="009B04E8"/>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n-US" w:eastAsia="en-US"/>
    </w:rPr>
  </w:style>
  <w:style w:type="paragraph" w:styleId="T1">
    <w:name w:val="toc 1"/>
    <w:basedOn w:val="Normal"/>
    <w:next w:val="Normal"/>
    <w:autoRedefine/>
    <w:uiPriority w:val="39"/>
    <w:unhideWhenUsed/>
    <w:rsid w:val="00067C42"/>
    <w:pPr>
      <w:spacing w:after="100"/>
    </w:pPr>
  </w:style>
  <w:style w:type="character" w:customStyle="1" w:styleId="Balk2Char">
    <w:name w:val="Başlık 2 Char"/>
    <w:basedOn w:val="VarsaylanParagrafYazTipi"/>
    <w:link w:val="Balk2"/>
    <w:uiPriority w:val="9"/>
    <w:rsid w:val="009B04E8"/>
    <w:rPr>
      <w:rFonts w:asciiTheme="majorHAnsi" w:eastAsiaTheme="majorEastAsia" w:hAnsiTheme="majorHAnsi" w:cstheme="majorBidi"/>
      <w:color w:val="2F5496" w:themeColor="accent1" w:themeShade="BF"/>
      <w:sz w:val="26"/>
      <w:szCs w:val="26"/>
      <w:lang w:eastAsia="zh-CN"/>
    </w:rPr>
  </w:style>
  <w:style w:type="paragraph" w:styleId="T2">
    <w:name w:val="toc 2"/>
    <w:basedOn w:val="Normal"/>
    <w:next w:val="Normal"/>
    <w:autoRedefine/>
    <w:uiPriority w:val="39"/>
    <w:unhideWhenUsed/>
    <w:rsid w:val="009B04E8"/>
    <w:pPr>
      <w:spacing w:after="100"/>
      <w:ind w:left="240"/>
    </w:pPr>
  </w:style>
  <w:style w:type="character" w:customStyle="1" w:styleId="zmlenmeyenBahsetme1">
    <w:name w:val="Çözümlenmeyen Bahsetme1"/>
    <w:basedOn w:val="VarsaylanParagrafYazTipi"/>
    <w:uiPriority w:val="99"/>
    <w:semiHidden/>
    <w:unhideWhenUsed/>
    <w:rsid w:val="00941264"/>
    <w:rPr>
      <w:color w:val="605E5C"/>
      <w:shd w:val="clear" w:color="auto" w:fill="E1DFDD"/>
    </w:rPr>
  </w:style>
  <w:style w:type="table" w:styleId="TabloKlavuzu">
    <w:name w:val="Table Grid"/>
    <w:basedOn w:val="NormalTablo"/>
    <w:uiPriority w:val="39"/>
    <w:rsid w:val="00F63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60714">
      <w:bodyDiv w:val="1"/>
      <w:marLeft w:val="0"/>
      <w:marRight w:val="0"/>
      <w:marTop w:val="0"/>
      <w:marBottom w:val="0"/>
      <w:divBdr>
        <w:top w:val="none" w:sz="0" w:space="0" w:color="auto"/>
        <w:left w:val="none" w:sz="0" w:space="0" w:color="auto"/>
        <w:bottom w:val="none" w:sz="0" w:space="0" w:color="auto"/>
        <w:right w:val="none" w:sz="0" w:space="0" w:color="auto"/>
      </w:divBdr>
    </w:div>
    <w:div w:id="467281339">
      <w:bodyDiv w:val="1"/>
      <w:marLeft w:val="0"/>
      <w:marRight w:val="0"/>
      <w:marTop w:val="0"/>
      <w:marBottom w:val="0"/>
      <w:divBdr>
        <w:top w:val="none" w:sz="0" w:space="0" w:color="auto"/>
        <w:left w:val="none" w:sz="0" w:space="0" w:color="auto"/>
        <w:bottom w:val="none" w:sz="0" w:space="0" w:color="auto"/>
        <w:right w:val="none" w:sz="0" w:space="0" w:color="auto"/>
      </w:divBdr>
    </w:div>
    <w:div w:id="941910794">
      <w:bodyDiv w:val="1"/>
      <w:marLeft w:val="0"/>
      <w:marRight w:val="0"/>
      <w:marTop w:val="0"/>
      <w:marBottom w:val="0"/>
      <w:divBdr>
        <w:top w:val="none" w:sz="0" w:space="0" w:color="auto"/>
        <w:left w:val="none" w:sz="0" w:space="0" w:color="auto"/>
        <w:bottom w:val="none" w:sz="0" w:space="0" w:color="auto"/>
        <w:right w:val="none" w:sz="0" w:space="0" w:color="auto"/>
      </w:divBdr>
    </w:div>
    <w:div w:id="1398240179">
      <w:bodyDiv w:val="1"/>
      <w:marLeft w:val="0"/>
      <w:marRight w:val="0"/>
      <w:marTop w:val="0"/>
      <w:marBottom w:val="0"/>
      <w:divBdr>
        <w:top w:val="none" w:sz="0" w:space="0" w:color="auto"/>
        <w:left w:val="none" w:sz="0" w:space="0" w:color="auto"/>
        <w:bottom w:val="none" w:sz="0" w:space="0" w:color="auto"/>
        <w:right w:val="none" w:sz="0" w:space="0" w:color="auto"/>
      </w:divBdr>
    </w:div>
    <w:div w:id="1733655977">
      <w:bodyDiv w:val="1"/>
      <w:marLeft w:val="0"/>
      <w:marRight w:val="0"/>
      <w:marTop w:val="0"/>
      <w:marBottom w:val="0"/>
      <w:divBdr>
        <w:top w:val="none" w:sz="0" w:space="0" w:color="auto"/>
        <w:left w:val="none" w:sz="0" w:space="0" w:color="auto"/>
        <w:bottom w:val="none" w:sz="0" w:space="0" w:color="auto"/>
        <w:right w:val="none" w:sz="0" w:space="0" w:color="auto"/>
      </w:divBdr>
    </w:div>
    <w:div w:id="210648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hyperlink" Target="https://balsamiq.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5.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4264DB6A5FDC47B3C5D0B1C7DAEF37" ma:contentTypeVersion="9" ma:contentTypeDescription="Create a new document." ma:contentTypeScope="" ma:versionID="d4a03cde57d0bd675484890d6cacde8a">
  <xsd:schema xmlns:xsd="http://www.w3.org/2001/XMLSchema" xmlns:xs="http://www.w3.org/2001/XMLSchema" xmlns:p="http://schemas.microsoft.com/office/2006/metadata/properties" xmlns:ns2="e64032de-4b59-4666-a9f9-bbc76384e544" xmlns:ns3="e1f545d6-e985-4cbf-9b6d-732bc7bf61a3" targetNamespace="http://schemas.microsoft.com/office/2006/metadata/properties" ma:root="true" ma:fieldsID="04e9255d538f2a5fcae7dc1bef47e209" ns2:_="" ns3:_="">
    <xsd:import namespace="e64032de-4b59-4666-a9f9-bbc76384e544"/>
    <xsd:import namespace="e1f545d6-e985-4cbf-9b6d-732bc7bf61a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032de-4b59-4666-a9f9-bbc76384e5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82b34fb-3642-478b-982f-88abf050bb3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f545d6-e985-4cbf-9b6d-732bc7bf61a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0e2f0c4-b1f3-4abe-8dad-c6f02ab21a22}" ma:internalName="TaxCatchAll" ma:showField="CatchAllData" ma:web="e1f545d6-e985-4cbf-9b6d-732bc7bf6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6441AC-658F-418D-8F65-0BD7CE2189E1}">
  <ds:schemaRefs>
    <ds:schemaRef ds:uri="http://schemas.openxmlformats.org/officeDocument/2006/bibliography"/>
  </ds:schemaRefs>
</ds:datastoreItem>
</file>

<file path=customXml/itemProps2.xml><?xml version="1.0" encoding="utf-8"?>
<ds:datastoreItem xmlns:ds="http://schemas.openxmlformats.org/officeDocument/2006/customXml" ds:itemID="{08D4989B-40CF-4E3A-88F3-3039BC54D95C}">
  <ds:schemaRefs>
    <ds:schemaRef ds:uri="http://schemas.microsoft.com/sharepoint/v3/contenttype/forms"/>
  </ds:schemaRefs>
</ds:datastoreItem>
</file>

<file path=customXml/itemProps3.xml><?xml version="1.0" encoding="utf-8"?>
<ds:datastoreItem xmlns:ds="http://schemas.openxmlformats.org/officeDocument/2006/customXml" ds:itemID="{8EDBD56D-0C2D-44EA-9DC4-5E17A1D94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032de-4b59-4666-a9f9-bbc76384e544"/>
    <ds:schemaRef ds:uri="e1f545d6-e985-4cbf-9b6d-732bc7bf6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1095</Words>
  <Characters>6246</Characters>
  <Application>Microsoft Office Word</Application>
  <DocSecurity>0</DocSecurity>
  <Lines>52</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GE-400 ENGINEERING DESIGN PROJECT</vt:lpstr>
      <vt:lpstr>GE-400 ENGINEERING DESIGN PROJECT</vt:lpstr>
    </vt:vector>
  </TitlesOfParts>
  <Company/>
  <LinksUpToDate>false</LinksUpToDate>
  <CharactersWithSpaces>7327</CharactersWithSpaces>
  <SharedDoc>false</SharedDoc>
  <HLinks>
    <vt:vector size="6" baseType="variant">
      <vt:variant>
        <vt:i4>3866681</vt:i4>
      </vt:variant>
      <vt:variant>
        <vt:i4>9</vt:i4>
      </vt:variant>
      <vt:variant>
        <vt:i4>0</vt:i4>
      </vt:variant>
      <vt:variant>
        <vt:i4>5</vt:i4>
      </vt:variant>
      <vt:variant>
        <vt:lpwstr>http://www.cis/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GE-400 ENGINEERING DESIGN PROJECT</dc:title>
  <dc:subject/>
  <dc:creator>hulya.vural@antalya.edu.tr</dc:creator>
  <cp:keywords/>
  <dc:description/>
  <cp:lastModifiedBy>MEHMET HARUN ŞAHİNOL</cp:lastModifiedBy>
  <cp:revision>3</cp:revision>
  <cp:lastPrinted>2004-04-30T08:53:00Z</cp:lastPrinted>
  <dcterms:created xsi:type="dcterms:W3CDTF">2024-01-02T07:45:00Z</dcterms:created>
  <dcterms:modified xsi:type="dcterms:W3CDTF">2024-01-02T12:23:00Z</dcterms:modified>
</cp:coreProperties>
</file>